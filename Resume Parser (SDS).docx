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07DCD" w14:textId="77777777" w:rsidR="003F55B9" w:rsidRDefault="003F55B9">
      <w:pPr>
        <w:spacing w:before="4" w:line="160" w:lineRule="exact"/>
        <w:rPr>
          <w:sz w:val="16"/>
          <w:szCs w:val="16"/>
        </w:rPr>
      </w:pPr>
    </w:p>
    <w:p w14:paraId="1A36FADD" w14:textId="77777777" w:rsidR="003F55B9" w:rsidRDefault="003F55B9">
      <w:pPr>
        <w:spacing w:line="200" w:lineRule="exact"/>
      </w:pPr>
    </w:p>
    <w:p w14:paraId="4A42BE83" w14:textId="77777777" w:rsidR="003F55B9" w:rsidRDefault="003F55B9">
      <w:pPr>
        <w:spacing w:line="200" w:lineRule="exact"/>
      </w:pPr>
    </w:p>
    <w:p w14:paraId="7D937357" w14:textId="77777777" w:rsidR="003F55B9" w:rsidRDefault="003F55B9">
      <w:pPr>
        <w:spacing w:line="200" w:lineRule="exact"/>
      </w:pPr>
    </w:p>
    <w:p w14:paraId="1CBCC2F3" w14:textId="77777777" w:rsidR="003F55B9" w:rsidRDefault="003F55B9">
      <w:pPr>
        <w:spacing w:line="200" w:lineRule="exact"/>
      </w:pPr>
    </w:p>
    <w:p w14:paraId="108F9EF3" w14:textId="77777777" w:rsidR="003F55B9" w:rsidRDefault="003F55B9">
      <w:pPr>
        <w:spacing w:line="200" w:lineRule="exact"/>
      </w:pPr>
    </w:p>
    <w:p w14:paraId="70D18C5E" w14:textId="77777777" w:rsidR="003F55B9" w:rsidRDefault="003F55B9">
      <w:pPr>
        <w:spacing w:line="200" w:lineRule="exact"/>
      </w:pPr>
    </w:p>
    <w:p w14:paraId="3202E5EA" w14:textId="77777777" w:rsidR="003F55B9" w:rsidRDefault="00000000">
      <w:pPr>
        <w:spacing w:line="440" w:lineRule="exact"/>
        <w:ind w:left="526" w:right="526"/>
        <w:jc w:val="center"/>
        <w:rPr>
          <w:sz w:val="41"/>
          <w:szCs w:val="41"/>
        </w:rPr>
      </w:pPr>
      <w:r>
        <w:rPr>
          <w:w w:val="120"/>
          <w:sz w:val="41"/>
          <w:szCs w:val="41"/>
        </w:rPr>
        <w:t>Sof</w:t>
      </w:r>
      <w:r>
        <w:rPr>
          <w:spacing w:val="-14"/>
          <w:w w:val="120"/>
          <w:sz w:val="41"/>
          <w:szCs w:val="41"/>
        </w:rPr>
        <w:t>t</w:t>
      </w:r>
      <w:r>
        <w:rPr>
          <w:spacing w:val="-16"/>
          <w:w w:val="120"/>
          <w:sz w:val="41"/>
          <w:szCs w:val="41"/>
        </w:rPr>
        <w:t>w</w:t>
      </w:r>
      <w:r>
        <w:rPr>
          <w:w w:val="120"/>
          <w:sz w:val="41"/>
          <w:szCs w:val="41"/>
        </w:rPr>
        <w:t>are</w:t>
      </w:r>
      <w:r>
        <w:rPr>
          <w:spacing w:val="35"/>
          <w:w w:val="120"/>
          <w:sz w:val="41"/>
          <w:szCs w:val="41"/>
        </w:rPr>
        <w:t xml:space="preserve"> </w:t>
      </w:r>
      <w:r>
        <w:rPr>
          <w:w w:val="120"/>
          <w:sz w:val="41"/>
          <w:szCs w:val="41"/>
        </w:rPr>
        <w:t>Design</w:t>
      </w:r>
      <w:r>
        <w:rPr>
          <w:spacing w:val="2"/>
          <w:w w:val="120"/>
          <w:sz w:val="41"/>
          <w:szCs w:val="41"/>
        </w:rPr>
        <w:t xml:space="preserve"> </w:t>
      </w:r>
      <w:r>
        <w:rPr>
          <w:w w:val="120"/>
          <w:sz w:val="41"/>
          <w:szCs w:val="41"/>
        </w:rPr>
        <w:t>S</w:t>
      </w:r>
      <w:r>
        <w:rPr>
          <w:spacing w:val="16"/>
          <w:w w:val="120"/>
          <w:sz w:val="41"/>
          <w:szCs w:val="41"/>
        </w:rPr>
        <w:t>p</w:t>
      </w:r>
      <w:r>
        <w:rPr>
          <w:w w:val="120"/>
          <w:sz w:val="41"/>
          <w:szCs w:val="41"/>
        </w:rPr>
        <w:t>ecification</w:t>
      </w:r>
      <w:r>
        <w:rPr>
          <w:spacing w:val="-26"/>
          <w:w w:val="120"/>
          <w:sz w:val="41"/>
          <w:szCs w:val="41"/>
        </w:rPr>
        <w:t xml:space="preserve"> </w:t>
      </w:r>
      <w:r>
        <w:rPr>
          <w:w w:val="120"/>
          <w:sz w:val="41"/>
          <w:szCs w:val="41"/>
        </w:rPr>
        <w:t>(SDS)</w:t>
      </w:r>
    </w:p>
    <w:p w14:paraId="343B0DE9" w14:textId="77777777" w:rsidR="003F55B9" w:rsidRDefault="00000000">
      <w:pPr>
        <w:spacing w:before="26"/>
        <w:ind w:left="1876" w:right="1877"/>
        <w:jc w:val="center"/>
        <w:rPr>
          <w:sz w:val="41"/>
          <w:szCs w:val="41"/>
        </w:rPr>
      </w:pPr>
      <w:r>
        <w:rPr>
          <w:w w:val="121"/>
          <w:sz w:val="41"/>
          <w:szCs w:val="41"/>
        </w:rPr>
        <w:t>Resume</w:t>
      </w:r>
      <w:r>
        <w:rPr>
          <w:spacing w:val="32"/>
          <w:w w:val="121"/>
          <w:sz w:val="41"/>
          <w:szCs w:val="41"/>
        </w:rPr>
        <w:t xml:space="preserve"> </w:t>
      </w:r>
      <w:r>
        <w:rPr>
          <w:spacing w:val="-16"/>
          <w:w w:val="121"/>
          <w:sz w:val="41"/>
          <w:szCs w:val="41"/>
        </w:rPr>
        <w:t>P</w:t>
      </w:r>
      <w:r>
        <w:rPr>
          <w:w w:val="121"/>
          <w:sz w:val="41"/>
          <w:szCs w:val="41"/>
        </w:rPr>
        <w:t>arser</w:t>
      </w:r>
      <w:r>
        <w:rPr>
          <w:spacing w:val="108"/>
          <w:w w:val="121"/>
          <w:sz w:val="41"/>
          <w:szCs w:val="41"/>
        </w:rPr>
        <w:t xml:space="preserve"> </w:t>
      </w:r>
      <w:r>
        <w:rPr>
          <w:w w:val="121"/>
          <w:sz w:val="41"/>
          <w:szCs w:val="41"/>
        </w:rPr>
        <w:t>System</w:t>
      </w:r>
    </w:p>
    <w:p w14:paraId="58917D8F" w14:textId="77777777" w:rsidR="003F55B9" w:rsidRDefault="00000000">
      <w:pPr>
        <w:spacing w:before="26"/>
        <w:ind w:left="3088" w:right="3089"/>
        <w:jc w:val="center"/>
        <w:rPr>
          <w:sz w:val="41"/>
          <w:szCs w:val="41"/>
        </w:rPr>
      </w:pPr>
      <w:r>
        <w:rPr>
          <w:spacing w:val="-45"/>
          <w:w w:val="115"/>
          <w:sz w:val="41"/>
          <w:szCs w:val="41"/>
        </w:rPr>
        <w:t>V</w:t>
      </w:r>
      <w:r>
        <w:rPr>
          <w:w w:val="115"/>
          <w:sz w:val="41"/>
          <w:szCs w:val="41"/>
        </w:rPr>
        <w:t>ersion</w:t>
      </w:r>
      <w:r>
        <w:rPr>
          <w:spacing w:val="103"/>
          <w:w w:val="115"/>
          <w:sz w:val="41"/>
          <w:szCs w:val="41"/>
        </w:rPr>
        <w:t xml:space="preserve"> </w:t>
      </w:r>
      <w:r>
        <w:rPr>
          <w:w w:val="115"/>
          <w:sz w:val="41"/>
          <w:szCs w:val="41"/>
        </w:rPr>
        <w:t>1.0</w:t>
      </w:r>
    </w:p>
    <w:p w14:paraId="608AAF96" w14:textId="77777777" w:rsidR="003F55B9" w:rsidRDefault="003F55B9">
      <w:pPr>
        <w:spacing w:before="5" w:line="160" w:lineRule="exact"/>
        <w:rPr>
          <w:sz w:val="17"/>
          <w:szCs w:val="17"/>
        </w:rPr>
      </w:pPr>
    </w:p>
    <w:p w14:paraId="437F0920" w14:textId="77777777" w:rsidR="003F55B9" w:rsidRDefault="003F55B9">
      <w:pPr>
        <w:spacing w:line="200" w:lineRule="exact"/>
      </w:pPr>
    </w:p>
    <w:p w14:paraId="7B8DDF39" w14:textId="77777777" w:rsidR="003F55B9" w:rsidRDefault="003F55B9">
      <w:pPr>
        <w:spacing w:line="200" w:lineRule="exact"/>
      </w:pPr>
    </w:p>
    <w:p w14:paraId="6C37FE03" w14:textId="77777777" w:rsidR="00A94A2A" w:rsidRDefault="00A94A2A">
      <w:pPr>
        <w:ind w:left="131" w:right="133"/>
        <w:jc w:val="center"/>
        <w:rPr>
          <w:w w:val="111"/>
          <w:sz w:val="29"/>
          <w:szCs w:val="29"/>
        </w:rPr>
      </w:pPr>
      <w:r>
        <w:rPr>
          <w:w w:val="111"/>
          <w:sz w:val="29"/>
          <w:szCs w:val="29"/>
        </w:rPr>
        <w:t>Members:</w:t>
      </w:r>
    </w:p>
    <w:p w14:paraId="3C0B20B4" w14:textId="753F6593" w:rsidR="00A94A2A" w:rsidRDefault="00000000">
      <w:pPr>
        <w:ind w:left="131" w:right="133"/>
        <w:jc w:val="center"/>
        <w:rPr>
          <w:spacing w:val="16"/>
          <w:sz w:val="29"/>
          <w:szCs w:val="29"/>
        </w:rPr>
      </w:pPr>
      <w:r>
        <w:rPr>
          <w:sz w:val="29"/>
          <w:szCs w:val="29"/>
        </w:rPr>
        <w:t>Haris</w:t>
      </w:r>
      <w:r>
        <w:rPr>
          <w:spacing w:val="66"/>
          <w:sz w:val="29"/>
          <w:szCs w:val="29"/>
        </w:rPr>
        <w:t xml:space="preserve"> </w:t>
      </w:r>
      <w:r>
        <w:rPr>
          <w:sz w:val="29"/>
          <w:szCs w:val="29"/>
        </w:rPr>
        <w:t xml:space="preserve">Ahmed </w:t>
      </w:r>
      <w:r>
        <w:rPr>
          <w:spacing w:val="16"/>
          <w:sz w:val="29"/>
          <w:szCs w:val="29"/>
        </w:rPr>
        <w:t xml:space="preserve"> </w:t>
      </w:r>
    </w:p>
    <w:p w14:paraId="1D554EF2" w14:textId="6CC24E36" w:rsidR="00A94A2A" w:rsidRDefault="00000000">
      <w:pPr>
        <w:ind w:left="131" w:right="133"/>
        <w:jc w:val="center"/>
        <w:rPr>
          <w:spacing w:val="35"/>
          <w:sz w:val="29"/>
          <w:szCs w:val="29"/>
        </w:rPr>
      </w:pPr>
      <w:r>
        <w:rPr>
          <w:sz w:val="29"/>
          <w:szCs w:val="29"/>
        </w:rPr>
        <w:t>S</w:t>
      </w:r>
      <w:r>
        <w:rPr>
          <w:spacing w:val="-7"/>
          <w:sz w:val="29"/>
          <w:szCs w:val="29"/>
        </w:rPr>
        <w:t>y</w:t>
      </w:r>
      <w:r>
        <w:rPr>
          <w:sz w:val="29"/>
          <w:szCs w:val="29"/>
        </w:rPr>
        <w:t>ed</w:t>
      </w:r>
      <w:r>
        <w:rPr>
          <w:spacing w:val="44"/>
          <w:sz w:val="29"/>
          <w:szCs w:val="29"/>
        </w:rPr>
        <w:t xml:space="preserve"> </w:t>
      </w:r>
      <w:r>
        <w:rPr>
          <w:sz w:val="29"/>
          <w:szCs w:val="29"/>
        </w:rPr>
        <w:t>Huzaifa</w:t>
      </w:r>
      <w:r>
        <w:rPr>
          <w:spacing w:val="68"/>
          <w:sz w:val="29"/>
          <w:szCs w:val="29"/>
        </w:rPr>
        <w:t xml:space="preserve"> </w:t>
      </w:r>
      <w:r>
        <w:rPr>
          <w:sz w:val="29"/>
          <w:szCs w:val="29"/>
        </w:rPr>
        <w:t>Ali</w:t>
      </w:r>
      <w:r>
        <w:rPr>
          <w:spacing w:val="35"/>
          <w:sz w:val="29"/>
          <w:szCs w:val="29"/>
        </w:rPr>
        <w:t xml:space="preserve"> </w:t>
      </w:r>
    </w:p>
    <w:p w14:paraId="0CB97C4E" w14:textId="11F273E8" w:rsidR="003F55B9" w:rsidRDefault="00000000">
      <w:pPr>
        <w:ind w:left="131" w:right="133"/>
        <w:jc w:val="center"/>
        <w:rPr>
          <w:w w:val="106"/>
          <w:sz w:val="29"/>
          <w:szCs w:val="29"/>
        </w:rPr>
      </w:pPr>
      <w:r>
        <w:rPr>
          <w:sz w:val="29"/>
          <w:szCs w:val="29"/>
        </w:rPr>
        <w:t>S</w:t>
      </w:r>
      <w:r>
        <w:rPr>
          <w:spacing w:val="-8"/>
          <w:sz w:val="29"/>
          <w:szCs w:val="29"/>
        </w:rPr>
        <w:t>y</w:t>
      </w:r>
      <w:r>
        <w:rPr>
          <w:sz w:val="29"/>
          <w:szCs w:val="29"/>
        </w:rPr>
        <w:t>ed</w:t>
      </w:r>
      <w:r>
        <w:rPr>
          <w:spacing w:val="45"/>
          <w:sz w:val="29"/>
          <w:szCs w:val="29"/>
        </w:rPr>
        <w:t xml:space="preserve"> </w:t>
      </w:r>
      <w:r>
        <w:rPr>
          <w:w w:val="106"/>
          <w:sz w:val="29"/>
          <w:szCs w:val="29"/>
        </w:rPr>
        <w:t>Areeb</w:t>
      </w:r>
      <w:r>
        <w:rPr>
          <w:spacing w:val="22"/>
          <w:sz w:val="29"/>
          <w:szCs w:val="29"/>
        </w:rPr>
        <w:t xml:space="preserve"> </w:t>
      </w:r>
      <w:r>
        <w:rPr>
          <w:w w:val="106"/>
          <w:sz w:val="29"/>
          <w:szCs w:val="29"/>
        </w:rPr>
        <w:t>Hussain</w:t>
      </w:r>
    </w:p>
    <w:p w14:paraId="602530BA" w14:textId="2D391119" w:rsidR="00A94A2A" w:rsidRDefault="00A94A2A">
      <w:pPr>
        <w:ind w:left="131" w:right="133"/>
        <w:jc w:val="center"/>
        <w:rPr>
          <w:sz w:val="29"/>
          <w:szCs w:val="29"/>
        </w:rPr>
      </w:pPr>
      <w:r>
        <w:rPr>
          <w:w w:val="106"/>
          <w:sz w:val="29"/>
          <w:szCs w:val="29"/>
        </w:rPr>
        <w:t>Arbaz Hasan</w:t>
      </w:r>
    </w:p>
    <w:p w14:paraId="42E273B5" w14:textId="77777777" w:rsidR="003F55B9" w:rsidRDefault="003F55B9">
      <w:pPr>
        <w:spacing w:line="120" w:lineRule="exact"/>
        <w:rPr>
          <w:sz w:val="12"/>
          <w:szCs w:val="12"/>
        </w:rPr>
      </w:pPr>
    </w:p>
    <w:p w14:paraId="047DC983" w14:textId="77777777" w:rsidR="003F55B9" w:rsidRDefault="003F55B9">
      <w:pPr>
        <w:spacing w:line="200" w:lineRule="exact"/>
      </w:pPr>
    </w:p>
    <w:p w14:paraId="68A86980" w14:textId="77777777" w:rsidR="003F55B9" w:rsidRDefault="00000000">
      <w:pPr>
        <w:ind w:left="3082" w:right="3083"/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Date: </w:t>
      </w:r>
      <w:r>
        <w:rPr>
          <w:spacing w:val="44"/>
          <w:sz w:val="29"/>
          <w:szCs w:val="29"/>
        </w:rPr>
        <w:t xml:space="preserve"> </w:t>
      </w:r>
      <w:r>
        <w:rPr>
          <w:sz w:val="29"/>
          <w:szCs w:val="29"/>
        </w:rPr>
        <w:t>M</w:t>
      </w:r>
      <w:r>
        <w:rPr>
          <w:spacing w:val="-8"/>
          <w:sz w:val="29"/>
          <w:szCs w:val="29"/>
        </w:rPr>
        <w:t>a</w:t>
      </w:r>
      <w:r>
        <w:rPr>
          <w:sz w:val="29"/>
          <w:szCs w:val="29"/>
        </w:rPr>
        <w:t>y</w:t>
      </w:r>
      <w:r>
        <w:rPr>
          <w:spacing w:val="51"/>
          <w:sz w:val="29"/>
          <w:szCs w:val="29"/>
        </w:rPr>
        <w:t xml:space="preserve"> </w:t>
      </w:r>
      <w:r>
        <w:rPr>
          <w:sz w:val="29"/>
          <w:szCs w:val="29"/>
        </w:rPr>
        <w:t>5,</w:t>
      </w:r>
      <w:r>
        <w:rPr>
          <w:spacing w:val="29"/>
          <w:sz w:val="29"/>
          <w:szCs w:val="29"/>
        </w:rPr>
        <w:t xml:space="preserve"> </w:t>
      </w:r>
      <w:r>
        <w:rPr>
          <w:sz w:val="29"/>
          <w:szCs w:val="29"/>
        </w:rPr>
        <w:t>2025</w:t>
      </w:r>
    </w:p>
    <w:p w14:paraId="1FE43535" w14:textId="77777777" w:rsidR="003F55B9" w:rsidRDefault="003F55B9">
      <w:pPr>
        <w:spacing w:before="8" w:line="120" w:lineRule="exact"/>
        <w:rPr>
          <w:sz w:val="13"/>
          <w:szCs w:val="13"/>
        </w:rPr>
      </w:pPr>
    </w:p>
    <w:p w14:paraId="10DA06B4" w14:textId="77777777" w:rsidR="003F55B9" w:rsidRDefault="003F55B9">
      <w:pPr>
        <w:spacing w:line="200" w:lineRule="exact"/>
      </w:pPr>
    </w:p>
    <w:p w14:paraId="173FCFB4" w14:textId="77777777" w:rsidR="003F55B9" w:rsidRDefault="003F55B9">
      <w:pPr>
        <w:spacing w:line="200" w:lineRule="exact"/>
      </w:pPr>
    </w:p>
    <w:p w14:paraId="060FFB98" w14:textId="77777777" w:rsidR="003F55B9" w:rsidRDefault="003F55B9">
      <w:pPr>
        <w:spacing w:line="200" w:lineRule="exact"/>
      </w:pPr>
    </w:p>
    <w:p w14:paraId="2E33A979" w14:textId="77777777" w:rsidR="003F55B9" w:rsidRDefault="003F55B9">
      <w:pPr>
        <w:spacing w:line="200" w:lineRule="exact"/>
      </w:pPr>
    </w:p>
    <w:p w14:paraId="0EF943BA" w14:textId="77777777" w:rsidR="003F55B9" w:rsidRDefault="003F55B9">
      <w:pPr>
        <w:spacing w:line="200" w:lineRule="exact"/>
      </w:pPr>
    </w:p>
    <w:p w14:paraId="0BA7F5F7" w14:textId="77777777" w:rsidR="003F55B9" w:rsidRDefault="00000000">
      <w:pPr>
        <w:ind w:left="1288" w:right="1289"/>
        <w:jc w:val="center"/>
        <w:rPr>
          <w:sz w:val="24"/>
          <w:szCs w:val="24"/>
        </w:rPr>
        <w:sectPr w:rsidR="003F55B9">
          <w:pgSz w:w="11920" w:h="16840"/>
          <w:pgMar w:top="1560" w:right="1680" w:bottom="280" w:left="1680" w:header="720" w:footer="720" w:gutter="0"/>
          <w:cols w:space="720"/>
        </w:sectPr>
      </w:pPr>
      <w:r>
        <w:rPr>
          <w:spacing w:val="-20"/>
          <w:sz w:val="24"/>
          <w:szCs w:val="24"/>
        </w:rPr>
        <w:t>F</w:t>
      </w:r>
      <w:r>
        <w:rPr>
          <w:sz w:val="24"/>
          <w:szCs w:val="24"/>
        </w:rPr>
        <w:t>or</w:t>
      </w:r>
      <w:r>
        <w:rPr>
          <w:spacing w:val="44"/>
          <w:sz w:val="24"/>
          <w:szCs w:val="24"/>
        </w:rPr>
        <w:t xml:space="preserve"> </w:t>
      </w:r>
      <w:r>
        <w:rPr>
          <w:spacing w:val="-21"/>
          <w:w w:val="107"/>
          <w:sz w:val="24"/>
          <w:szCs w:val="24"/>
        </w:rPr>
        <w:t>F</w:t>
      </w:r>
      <w:r>
        <w:rPr>
          <w:w w:val="107"/>
          <w:sz w:val="24"/>
          <w:szCs w:val="24"/>
        </w:rPr>
        <w:t>undame</w:t>
      </w:r>
      <w:r>
        <w:rPr>
          <w:spacing w:val="-5"/>
          <w:w w:val="107"/>
          <w:sz w:val="24"/>
          <w:szCs w:val="24"/>
        </w:rPr>
        <w:t>n</w:t>
      </w:r>
      <w:r>
        <w:rPr>
          <w:w w:val="107"/>
          <w:sz w:val="24"/>
          <w:szCs w:val="24"/>
        </w:rPr>
        <w:t>tals</w:t>
      </w:r>
      <w:r>
        <w:rPr>
          <w:spacing w:val="24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tw</w:t>
      </w:r>
      <w:r>
        <w:rPr>
          <w:sz w:val="24"/>
          <w:szCs w:val="24"/>
        </w:rPr>
        <w:t>are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Engineering</w:t>
      </w:r>
      <w:r>
        <w:rPr>
          <w:spacing w:val="5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 xml:space="preserve">FSE) </w:t>
      </w:r>
      <w:r>
        <w:rPr>
          <w:spacing w:val="5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Pr</w:t>
      </w:r>
      <w:r>
        <w:rPr>
          <w:spacing w:val="13"/>
          <w:w w:val="110"/>
          <w:sz w:val="24"/>
          <w:szCs w:val="24"/>
        </w:rPr>
        <w:t>o</w:t>
      </w:r>
      <w:r>
        <w:rPr>
          <w:w w:val="107"/>
          <w:sz w:val="24"/>
          <w:szCs w:val="24"/>
        </w:rPr>
        <w:t>ject</w:t>
      </w:r>
      <w:proofErr w:type="gramEnd"/>
    </w:p>
    <w:p w14:paraId="4593AB78" w14:textId="77777777" w:rsidR="003F55B9" w:rsidRDefault="003F55B9">
      <w:pPr>
        <w:spacing w:line="200" w:lineRule="exact"/>
      </w:pPr>
    </w:p>
    <w:p w14:paraId="4D25F0E9" w14:textId="77777777" w:rsidR="003F55B9" w:rsidRDefault="003F55B9">
      <w:pPr>
        <w:spacing w:line="200" w:lineRule="exact"/>
      </w:pPr>
    </w:p>
    <w:p w14:paraId="4397FE13" w14:textId="77777777" w:rsidR="003F55B9" w:rsidRDefault="003F55B9">
      <w:pPr>
        <w:spacing w:line="200" w:lineRule="exact"/>
      </w:pPr>
    </w:p>
    <w:p w14:paraId="38FAFA2A" w14:textId="77777777" w:rsidR="003F55B9" w:rsidRDefault="003F55B9">
      <w:pPr>
        <w:spacing w:line="200" w:lineRule="exact"/>
      </w:pPr>
    </w:p>
    <w:p w14:paraId="0F5C003E" w14:textId="77777777" w:rsidR="003F55B9" w:rsidRDefault="003F55B9">
      <w:pPr>
        <w:spacing w:line="200" w:lineRule="exact"/>
      </w:pPr>
    </w:p>
    <w:p w14:paraId="5781FBFA" w14:textId="77777777" w:rsidR="003F55B9" w:rsidRDefault="003F55B9">
      <w:pPr>
        <w:spacing w:before="4" w:line="260" w:lineRule="exact"/>
        <w:rPr>
          <w:sz w:val="26"/>
          <w:szCs w:val="26"/>
        </w:rPr>
      </w:pPr>
    </w:p>
    <w:p w14:paraId="30AC7B2A" w14:textId="77777777" w:rsidR="003F55B9" w:rsidRDefault="00000000">
      <w:pPr>
        <w:spacing w:line="520" w:lineRule="exact"/>
        <w:ind w:left="100"/>
        <w:rPr>
          <w:sz w:val="50"/>
          <w:szCs w:val="50"/>
        </w:rPr>
      </w:pPr>
      <w:r>
        <w:rPr>
          <w:w w:val="121"/>
          <w:sz w:val="50"/>
          <w:szCs w:val="50"/>
        </w:rPr>
        <w:t>Co</w:t>
      </w:r>
      <w:r>
        <w:rPr>
          <w:spacing w:val="-15"/>
          <w:w w:val="121"/>
          <w:sz w:val="50"/>
          <w:szCs w:val="50"/>
        </w:rPr>
        <w:t>n</w:t>
      </w:r>
      <w:r>
        <w:rPr>
          <w:w w:val="130"/>
          <w:sz w:val="50"/>
          <w:szCs w:val="50"/>
        </w:rPr>
        <w:t>te</w:t>
      </w:r>
      <w:r>
        <w:rPr>
          <w:spacing w:val="-15"/>
          <w:w w:val="130"/>
          <w:sz w:val="50"/>
          <w:szCs w:val="50"/>
        </w:rPr>
        <w:t>n</w:t>
      </w:r>
      <w:r>
        <w:rPr>
          <w:w w:val="133"/>
          <w:sz w:val="50"/>
          <w:szCs w:val="50"/>
        </w:rPr>
        <w:t>ts</w:t>
      </w:r>
    </w:p>
    <w:p w14:paraId="63FDCFD3" w14:textId="77777777" w:rsidR="003F55B9" w:rsidRDefault="003F55B9">
      <w:pPr>
        <w:spacing w:before="1" w:line="100" w:lineRule="exact"/>
        <w:rPr>
          <w:sz w:val="10"/>
          <w:szCs w:val="10"/>
        </w:rPr>
      </w:pPr>
    </w:p>
    <w:p w14:paraId="1B1ABC21" w14:textId="77777777" w:rsidR="003F55B9" w:rsidRDefault="003F55B9">
      <w:pPr>
        <w:spacing w:line="200" w:lineRule="exact"/>
      </w:pPr>
    </w:p>
    <w:p w14:paraId="6BAFF5BC" w14:textId="77777777" w:rsidR="003F55B9" w:rsidRDefault="003F55B9">
      <w:pPr>
        <w:spacing w:line="200" w:lineRule="exact"/>
      </w:pPr>
    </w:p>
    <w:p w14:paraId="58730C88" w14:textId="77777777" w:rsidR="003F55B9" w:rsidRDefault="003F55B9">
      <w:pPr>
        <w:spacing w:line="200" w:lineRule="exact"/>
      </w:pPr>
    </w:p>
    <w:tbl>
      <w:tblPr>
        <w:tblW w:w="0" w:type="auto"/>
        <w:tblInd w:w="4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7"/>
        <w:gridCol w:w="2369"/>
        <w:gridCol w:w="12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204"/>
        <w:gridCol w:w="16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85"/>
        <w:gridCol w:w="165"/>
        <w:gridCol w:w="595"/>
      </w:tblGrid>
      <w:tr w:rsidR="003F55B9" w14:paraId="47D1F596" w14:textId="77777777">
        <w:trPr>
          <w:trHeight w:hRule="exact" w:val="364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50B49226" w14:textId="77777777" w:rsidR="003F55B9" w:rsidRDefault="00000000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0.1</w:t>
            </w:r>
          </w:p>
        </w:tc>
        <w:tc>
          <w:tcPr>
            <w:tcW w:w="2369" w:type="dxa"/>
            <w:tcBorders>
              <w:top w:val="nil"/>
              <w:left w:val="nil"/>
              <w:bottom w:val="nil"/>
              <w:right w:val="nil"/>
            </w:tcBorders>
          </w:tcPr>
          <w:p w14:paraId="3A57A65A" w14:textId="77777777" w:rsidR="003F55B9" w:rsidRDefault="00000000">
            <w:pPr>
              <w:spacing w:before="55"/>
              <w:ind w:left="62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D</w:t>
            </w:r>
            <w:r>
              <w:rPr>
                <w:color w:val="0000FF"/>
                <w:spacing w:val="7"/>
                <w:sz w:val="24"/>
                <w:szCs w:val="24"/>
              </w:rPr>
              <w:t>o</w:t>
            </w:r>
            <w:r>
              <w:rPr>
                <w:color w:val="0000FF"/>
                <w:w w:val="103"/>
                <w:sz w:val="24"/>
                <w:szCs w:val="24"/>
              </w:rPr>
              <w:t>cume</w:t>
            </w:r>
            <w:r>
              <w:rPr>
                <w:color w:val="0000FF"/>
                <w:spacing w:val="-6"/>
                <w:w w:val="103"/>
                <w:sz w:val="24"/>
                <w:szCs w:val="24"/>
              </w:rPr>
              <w:t>n</w:t>
            </w:r>
            <w:r>
              <w:rPr>
                <w:color w:val="0000FF"/>
                <w:w w:val="136"/>
                <w:sz w:val="24"/>
                <w:szCs w:val="24"/>
              </w:rPr>
              <w:t>t</w:t>
            </w:r>
            <w:r>
              <w:rPr>
                <w:color w:val="0000FF"/>
                <w:spacing w:val="18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History 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  <w:proofErr w:type="gramEnd"/>
          </w:p>
        </w:tc>
        <w:tc>
          <w:tcPr>
            <w:tcW w:w="125" w:type="dxa"/>
            <w:tcBorders>
              <w:top w:val="nil"/>
              <w:left w:val="nil"/>
              <w:bottom w:val="nil"/>
              <w:right w:val="nil"/>
            </w:tcBorders>
          </w:tcPr>
          <w:p w14:paraId="4F95AFC6" w14:textId="77777777" w:rsidR="003F55B9" w:rsidRDefault="00000000">
            <w:pPr>
              <w:spacing w:before="55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C851A0B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944ED0A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44678B1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E90F2E5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9C317CD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C7500CB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FAC462F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F0D5C21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E943CC6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7EC4927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EBF331D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818A01F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3C3B521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6608942B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2292603" w14:textId="77777777" w:rsidR="003F55B9" w:rsidRDefault="00000000">
            <w:pPr>
              <w:spacing w:before="55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FA42C9D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8504FB0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C0DE5CF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C360BFE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076E84A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CBA30A0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DE870D9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93DFF16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A6FC90E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D8104AA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99CBAC9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CB6805F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0677DB2" w14:textId="77777777" w:rsidR="003F55B9" w:rsidRDefault="00000000">
            <w:pPr>
              <w:spacing w:before="55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4D4E16EA" w14:textId="77777777" w:rsidR="003F55B9" w:rsidRDefault="00000000">
            <w:pPr>
              <w:spacing w:before="55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2</w:t>
            </w:r>
          </w:p>
        </w:tc>
      </w:tr>
      <w:tr w:rsidR="003F55B9" w14:paraId="1D93744D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5CC74884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0.2</w:t>
            </w:r>
          </w:p>
        </w:tc>
        <w:tc>
          <w:tcPr>
            <w:tcW w:w="2369" w:type="dxa"/>
            <w:tcBorders>
              <w:top w:val="nil"/>
              <w:left w:val="nil"/>
              <w:bottom w:val="nil"/>
              <w:right w:val="nil"/>
            </w:tcBorders>
          </w:tcPr>
          <w:p w14:paraId="6435E5AA" w14:textId="77777777" w:rsidR="003F55B9" w:rsidRDefault="00000000">
            <w:pPr>
              <w:spacing w:line="240" w:lineRule="exact"/>
              <w:ind w:left="62"/>
              <w:rPr>
                <w:sz w:val="24"/>
                <w:szCs w:val="24"/>
              </w:rPr>
            </w:pPr>
            <w:r>
              <w:rPr>
                <w:color w:val="0000FF"/>
                <w:w w:val="107"/>
                <w:sz w:val="24"/>
                <w:szCs w:val="24"/>
              </w:rPr>
              <w:t>Distribution</w:t>
            </w:r>
            <w:r>
              <w:rPr>
                <w:color w:val="0000FF"/>
                <w:spacing w:val="16"/>
                <w:w w:val="107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List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59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25" w:type="dxa"/>
            <w:tcBorders>
              <w:top w:val="nil"/>
              <w:left w:val="nil"/>
              <w:bottom w:val="nil"/>
              <w:right w:val="nil"/>
            </w:tcBorders>
          </w:tcPr>
          <w:p w14:paraId="02B89250" w14:textId="77777777" w:rsidR="003F55B9" w:rsidRDefault="00000000">
            <w:pPr>
              <w:spacing w:line="240" w:lineRule="exact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DD1BB9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2164FF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D07C6C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E616B6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A612CB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CFD8FC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6824FB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039DC3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6C188F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9AF350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193487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A4F795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5EEA0F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6EA33EC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7AC914B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24EAFD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FBD349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89711A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68DC04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716915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7D2111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0E592F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242F24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54853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E86CA5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40D837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57A0D0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5651BAD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187A0EB8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2</w:t>
            </w:r>
          </w:p>
        </w:tc>
      </w:tr>
      <w:tr w:rsidR="003F55B9" w14:paraId="45AED09A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3CE15E14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0.3</w:t>
            </w:r>
          </w:p>
        </w:tc>
        <w:tc>
          <w:tcPr>
            <w:tcW w:w="2369" w:type="dxa"/>
            <w:tcBorders>
              <w:top w:val="nil"/>
              <w:left w:val="nil"/>
              <w:bottom w:val="nil"/>
              <w:right w:val="nil"/>
            </w:tcBorders>
          </w:tcPr>
          <w:p w14:paraId="2CE2F045" w14:textId="77777777" w:rsidR="003F55B9" w:rsidRDefault="00000000">
            <w:pPr>
              <w:spacing w:line="240" w:lineRule="exact"/>
              <w:ind w:left="62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D</w:t>
            </w:r>
            <w:r>
              <w:rPr>
                <w:color w:val="0000FF"/>
                <w:spacing w:val="7"/>
                <w:sz w:val="24"/>
                <w:szCs w:val="24"/>
              </w:rPr>
              <w:t>o</w:t>
            </w:r>
            <w:r>
              <w:rPr>
                <w:color w:val="0000FF"/>
                <w:w w:val="103"/>
                <w:sz w:val="24"/>
                <w:szCs w:val="24"/>
              </w:rPr>
              <w:t>cume</w:t>
            </w:r>
            <w:r>
              <w:rPr>
                <w:color w:val="0000FF"/>
                <w:spacing w:val="-6"/>
                <w:w w:val="103"/>
                <w:sz w:val="24"/>
                <w:szCs w:val="24"/>
              </w:rPr>
              <w:t>n</w:t>
            </w:r>
            <w:r>
              <w:rPr>
                <w:color w:val="0000FF"/>
                <w:w w:val="136"/>
                <w:sz w:val="24"/>
                <w:szCs w:val="24"/>
              </w:rPr>
              <w:t>t</w:t>
            </w:r>
            <w:r>
              <w:rPr>
                <w:color w:val="0000FF"/>
                <w:spacing w:val="18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Sign-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Off </w:t>
            </w:r>
            <w:r>
              <w:rPr>
                <w:color w:val="0000FF"/>
                <w:spacing w:val="20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  <w:proofErr w:type="gramEnd"/>
          </w:p>
        </w:tc>
        <w:tc>
          <w:tcPr>
            <w:tcW w:w="125" w:type="dxa"/>
            <w:tcBorders>
              <w:top w:val="nil"/>
              <w:left w:val="nil"/>
              <w:bottom w:val="nil"/>
              <w:right w:val="nil"/>
            </w:tcBorders>
          </w:tcPr>
          <w:p w14:paraId="19285A17" w14:textId="77777777" w:rsidR="003F55B9" w:rsidRDefault="00000000">
            <w:pPr>
              <w:spacing w:line="240" w:lineRule="exact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C14E1B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82446F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2C3DDA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F1C358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83E434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7A8B0D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95406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1D5C6B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35B6B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4AE9E8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A03C4E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DA4DC0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89AE9A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5A02094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1B2AB453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0548B3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66DF6F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3A7C20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5CBB37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2B131D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2D24C9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8D01E6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32A68F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D0ADED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513E70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791BF7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D6A471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1360C8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418C7D46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2</w:t>
            </w:r>
          </w:p>
        </w:tc>
      </w:tr>
      <w:tr w:rsidR="003F55B9" w14:paraId="70FE4D13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5E858C8B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0.4</w:t>
            </w:r>
          </w:p>
        </w:tc>
        <w:tc>
          <w:tcPr>
            <w:tcW w:w="2369" w:type="dxa"/>
            <w:tcBorders>
              <w:top w:val="nil"/>
              <w:left w:val="nil"/>
              <w:bottom w:val="nil"/>
              <w:right w:val="nil"/>
            </w:tcBorders>
          </w:tcPr>
          <w:p w14:paraId="446DA037" w14:textId="77777777" w:rsidR="003F55B9" w:rsidRDefault="00000000">
            <w:pPr>
              <w:spacing w:line="240" w:lineRule="exact"/>
              <w:ind w:left="62" w:right="-84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D</w:t>
            </w:r>
            <w:r>
              <w:rPr>
                <w:color w:val="0000FF"/>
                <w:spacing w:val="7"/>
                <w:sz w:val="24"/>
                <w:szCs w:val="24"/>
              </w:rPr>
              <w:t>o</w:t>
            </w:r>
            <w:r>
              <w:rPr>
                <w:color w:val="0000FF"/>
                <w:w w:val="103"/>
                <w:sz w:val="24"/>
                <w:szCs w:val="24"/>
              </w:rPr>
              <w:t>cume</w:t>
            </w:r>
            <w:r>
              <w:rPr>
                <w:color w:val="0000FF"/>
                <w:spacing w:val="-6"/>
                <w:w w:val="103"/>
                <w:sz w:val="24"/>
                <w:szCs w:val="24"/>
              </w:rPr>
              <w:t>n</w:t>
            </w:r>
            <w:r>
              <w:rPr>
                <w:color w:val="0000FF"/>
                <w:w w:val="136"/>
                <w:sz w:val="24"/>
                <w:szCs w:val="24"/>
              </w:rPr>
              <w:t>t</w:t>
            </w:r>
            <w:r>
              <w:rPr>
                <w:color w:val="0000FF"/>
                <w:spacing w:val="18"/>
                <w:sz w:val="24"/>
                <w:szCs w:val="24"/>
              </w:rPr>
              <w:t xml:space="preserve"> </w:t>
            </w:r>
            <w:r>
              <w:rPr>
                <w:color w:val="0000FF"/>
                <w:w w:val="105"/>
                <w:sz w:val="24"/>
                <w:szCs w:val="24"/>
              </w:rPr>
              <w:t>Information</w:t>
            </w:r>
          </w:p>
        </w:tc>
        <w:tc>
          <w:tcPr>
            <w:tcW w:w="125" w:type="dxa"/>
            <w:tcBorders>
              <w:top w:val="nil"/>
              <w:left w:val="nil"/>
              <w:bottom w:val="nil"/>
              <w:right w:val="nil"/>
            </w:tcBorders>
          </w:tcPr>
          <w:p w14:paraId="3CA83127" w14:textId="77777777" w:rsidR="003F55B9" w:rsidRDefault="003F55B9"/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B72707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0519A7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5A080A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9747F4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54497B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37E4E0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F83717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0A52B7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B822FE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C74946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F6ED57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A00151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035EBB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6F9FEB6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65176D51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EC9A99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97C1F0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9BE740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A771F3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6F6656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59D6FD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3D79CB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A4C32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8DF3D2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73AE64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9A1001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08D6B7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C5F95E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7A06C69C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2</w:t>
            </w:r>
          </w:p>
        </w:tc>
      </w:tr>
      <w:tr w:rsidR="003F55B9" w14:paraId="75CAC5D5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66DFBC39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0.5</w:t>
            </w:r>
          </w:p>
        </w:tc>
        <w:tc>
          <w:tcPr>
            <w:tcW w:w="5098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3044CD52" w14:textId="77777777" w:rsidR="003F55B9" w:rsidRDefault="00000000">
            <w:pPr>
              <w:spacing w:line="240" w:lineRule="exact"/>
              <w:ind w:left="62" w:right="-138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Definition</w:t>
            </w:r>
            <w:r>
              <w:rPr>
                <w:color w:val="0000FF"/>
                <w:spacing w:val="40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of</w:t>
            </w:r>
            <w:r>
              <w:rPr>
                <w:color w:val="0000FF"/>
                <w:spacing w:val="6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-19"/>
                <w:sz w:val="24"/>
                <w:szCs w:val="24"/>
              </w:rPr>
              <w:t>T</w:t>
            </w:r>
            <w:r>
              <w:rPr>
                <w:color w:val="0000FF"/>
                <w:sz w:val="24"/>
                <w:szCs w:val="24"/>
              </w:rPr>
              <w:t>erms,</w:t>
            </w:r>
            <w:r>
              <w:rPr>
                <w:color w:val="0000FF"/>
                <w:spacing w:val="57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Acro</w:t>
            </w:r>
            <w:r>
              <w:rPr>
                <w:color w:val="0000FF"/>
                <w:spacing w:val="-6"/>
                <w:sz w:val="24"/>
                <w:szCs w:val="24"/>
              </w:rPr>
              <w:t>n</w:t>
            </w:r>
            <w:r>
              <w:rPr>
                <w:color w:val="0000FF"/>
                <w:sz w:val="24"/>
                <w:szCs w:val="24"/>
              </w:rPr>
              <w:t>yms</w:t>
            </w:r>
            <w:r>
              <w:rPr>
                <w:color w:val="0000FF"/>
                <w:spacing w:val="38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and</w:t>
            </w:r>
            <w:r>
              <w:rPr>
                <w:color w:val="0000FF"/>
                <w:spacing w:val="47"/>
                <w:sz w:val="24"/>
                <w:szCs w:val="24"/>
              </w:rPr>
              <w:t xml:space="preserve"> </w:t>
            </w:r>
            <w:r>
              <w:rPr>
                <w:color w:val="0000FF"/>
                <w:w w:val="101"/>
                <w:sz w:val="24"/>
                <w:szCs w:val="24"/>
              </w:rPr>
              <w:t>A</w:t>
            </w:r>
            <w:r>
              <w:rPr>
                <w:color w:val="0000FF"/>
                <w:w w:val="108"/>
                <w:sz w:val="24"/>
                <w:szCs w:val="24"/>
              </w:rPr>
              <w:t>b</w:t>
            </w:r>
            <w:r>
              <w:rPr>
                <w:color w:val="0000FF"/>
                <w:w w:val="106"/>
                <w:sz w:val="24"/>
                <w:szCs w:val="24"/>
              </w:rPr>
              <w:t>breviation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5A858ADE" w14:textId="77777777" w:rsidR="003F55B9" w:rsidRDefault="00000000">
            <w:pPr>
              <w:spacing w:line="240" w:lineRule="exact"/>
              <w:ind w:left="-1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02D5CC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74E5C3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433D2B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32692C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9D9211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9D7A94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184EF0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3D336F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8F05D8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840B59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5827E5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A36142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7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AF93E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       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</w:p>
        </w:tc>
      </w:tr>
      <w:tr w:rsidR="003F55B9" w14:paraId="0223DFBA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7F147B4E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0.6</w:t>
            </w:r>
          </w:p>
        </w:tc>
        <w:tc>
          <w:tcPr>
            <w:tcW w:w="5098" w:type="dxa"/>
            <w:gridSpan w:val="16"/>
            <w:tcBorders>
              <w:top w:val="nil"/>
              <w:left w:val="nil"/>
              <w:bottom w:val="nil"/>
              <w:right w:val="nil"/>
            </w:tcBorders>
          </w:tcPr>
          <w:p w14:paraId="4FCB5426" w14:textId="77777777" w:rsidR="003F55B9" w:rsidRDefault="00000000">
            <w:pPr>
              <w:spacing w:line="240" w:lineRule="exact"/>
              <w:ind w:left="62"/>
              <w:rPr>
                <w:sz w:val="24"/>
                <w:szCs w:val="24"/>
              </w:rPr>
            </w:pPr>
            <w:proofErr w:type="gramStart"/>
            <w:r>
              <w:rPr>
                <w:color w:val="0000FF"/>
                <w:w w:val="107"/>
                <w:sz w:val="24"/>
                <w:szCs w:val="24"/>
              </w:rPr>
              <w:t>I</w:t>
            </w:r>
            <w:r>
              <w:rPr>
                <w:color w:val="0000FF"/>
                <w:spacing w:val="-6"/>
                <w:w w:val="107"/>
                <w:sz w:val="24"/>
                <w:szCs w:val="24"/>
              </w:rPr>
              <w:t>n</w:t>
            </w:r>
            <w:r>
              <w:rPr>
                <w:color w:val="0000FF"/>
                <w:w w:val="107"/>
                <w:sz w:val="24"/>
                <w:szCs w:val="24"/>
              </w:rPr>
              <w:t>tr</w:t>
            </w:r>
            <w:r>
              <w:rPr>
                <w:color w:val="0000FF"/>
                <w:spacing w:val="7"/>
                <w:w w:val="107"/>
                <w:sz w:val="24"/>
                <w:szCs w:val="24"/>
              </w:rPr>
              <w:t>o</w:t>
            </w:r>
            <w:r>
              <w:rPr>
                <w:color w:val="0000FF"/>
                <w:w w:val="107"/>
                <w:sz w:val="24"/>
                <w:szCs w:val="24"/>
              </w:rPr>
              <w:t>duction</w:t>
            </w:r>
            <w:r>
              <w:rPr>
                <w:color w:val="0000FF"/>
                <w:spacing w:val="47"/>
                <w:w w:val="107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46681689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23572B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77EB45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2DA447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A81DD5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315A82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0E0AD9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66F85D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F6F7FA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381C43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451974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92526B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4BA6A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7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4542E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.       </w:t>
            </w:r>
            <w:r>
              <w:rPr>
                <w:spacing w:val="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</w:t>
            </w:r>
          </w:p>
        </w:tc>
      </w:tr>
      <w:tr w:rsidR="003F55B9" w14:paraId="646F429E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354A8D35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817EB4C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0.6.1  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>Pur</w:t>
            </w:r>
            <w:r>
              <w:rPr>
                <w:color w:val="0000FF"/>
                <w:spacing w:val="7"/>
                <w:sz w:val="24"/>
                <w:szCs w:val="24"/>
              </w:rPr>
              <w:t>p</w:t>
            </w:r>
            <w:r>
              <w:rPr>
                <w:color w:val="0000FF"/>
                <w:sz w:val="24"/>
                <w:szCs w:val="24"/>
              </w:rPr>
              <w:t xml:space="preserve">ose </w:t>
            </w:r>
            <w:r>
              <w:rPr>
                <w:color w:val="0000FF"/>
                <w:spacing w:val="3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of</w:t>
            </w:r>
            <w:proofErr w:type="gramEnd"/>
            <w:r>
              <w:rPr>
                <w:color w:val="0000FF"/>
                <w:spacing w:val="6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>D</w:t>
            </w:r>
            <w:r>
              <w:rPr>
                <w:color w:val="0000FF"/>
                <w:spacing w:val="7"/>
                <w:sz w:val="24"/>
                <w:szCs w:val="24"/>
              </w:rPr>
              <w:t>o</w:t>
            </w:r>
            <w:r>
              <w:rPr>
                <w:color w:val="0000FF"/>
                <w:w w:val="103"/>
                <w:sz w:val="24"/>
                <w:szCs w:val="24"/>
              </w:rPr>
              <w:t>cume</w:t>
            </w:r>
            <w:r>
              <w:rPr>
                <w:color w:val="0000FF"/>
                <w:spacing w:val="-6"/>
                <w:w w:val="103"/>
                <w:sz w:val="24"/>
                <w:szCs w:val="24"/>
              </w:rPr>
              <w:t>n</w:t>
            </w:r>
            <w:r>
              <w:rPr>
                <w:color w:val="0000FF"/>
                <w:w w:val="136"/>
                <w:sz w:val="24"/>
                <w:szCs w:val="24"/>
              </w:rPr>
              <w:t>t</w:t>
            </w:r>
            <w:r>
              <w:rPr>
                <w:color w:val="0000FF"/>
                <w:spacing w:val="12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8AA803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0050A3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C65596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723056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3593237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68C4B7BD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DC9C53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0A0D7D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584C6F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1D1E19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BC88BB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7A3C85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14A611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D7A956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2C179A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36536E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CF885C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530E3C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1FA03ED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61967765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</w:p>
        </w:tc>
      </w:tr>
      <w:tr w:rsidR="003F55B9" w14:paraId="0C5337C9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1B5B9AF1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453C67A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0.6.2  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>I</w:t>
            </w:r>
            <w:r>
              <w:rPr>
                <w:color w:val="0000FF"/>
                <w:spacing w:val="-6"/>
                <w:sz w:val="24"/>
                <w:szCs w:val="24"/>
              </w:rPr>
              <w:t>n</w:t>
            </w:r>
            <w:r>
              <w:rPr>
                <w:color w:val="0000FF"/>
                <w:sz w:val="24"/>
                <w:szCs w:val="24"/>
              </w:rPr>
              <w:t xml:space="preserve">tended </w:t>
            </w:r>
            <w:r>
              <w:rPr>
                <w:color w:val="0000FF"/>
                <w:spacing w:val="17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Audience</w:t>
            </w:r>
            <w:proofErr w:type="gramEnd"/>
            <w:r>
              <w:rPr>
                <w:color w:val="0000FF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36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CF1EF4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874DF5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6A8EC1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9750B6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5A42AC2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4AD44B09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4F687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A669E8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DC74F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D7FEBF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F8D34F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73571F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863190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CC50A9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E355C1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01BA32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F4F924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AAB3F4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6A6608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37D1F28F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</w:p>
        </w:tc>
      </w:tr>
      <w:tr w:rsidR="003F55B9" w14:paraId="3F82882A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6F8FD9B5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7C9FDDBA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0.6.3  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D</w:t>
            </w:r>
            <w:r>
              <w:rPr>
                <w:color w:val="0000FF"/>
                <w:spacing w:val="7"/>
                <w:sz w:val="24"/>
                <w:szCs w:val="24"/>
              </w:rPr>
              <w:t>o</w:t>
            </w:r>
            <w:r>
              <w:rPr>
                <w:color w:val="0000FF"/>
                <w:w w:val="103"/>
                <w:sz w:val="24"/>
                <w:szCs w:val="24"/>
              </w:rPr>
              <w:t>cume</w:t>
            </w:r>
            <w:r>
              <w:rPr>
                <w:color w:val="0000FF"/>
                <w:spacing w:val="-6"/>
                <w:w w:val="103"/>
                <w:sz w:val="24"/>
                <w:szCs w:val="24"/>
              </w:rPr>
              <w:t>n</w:t>
            </w:r>
            <w:r>
              <w:rPr>
                <w:color w:val="0000FF"/>
                <w:w w:val="136"/>
                <w:sz w:val="24"/>
                <w:szCs w:val="24"/>
              </w:rPr>
              <w:t>t</w:t>
            </w:r>
            <w:r>
              <w:rPr>
                <w:color w:val="0000FF"/>
                <w:spacing w:val="18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Co</w:t>
            </w:r>
            <w:r>
              <w:rPr>
                <w:color w:val="0000FF"/>
                <w:spacing w:val="-6"/>
                <w:sz w:val="24"/>
                <w:szCs w:val="24"/>
              </w:rPr>
              <w:t>nv</w:t>
            </w:r>
            <w:r>
              <w:rPr>
                <w:color w:val="0000FF"/>
                <w:sz w:val="24"/>
                <w:szCs w:val="24"/>
              </w:rPr>
              <w:t>e</w:t>
            </w:r>
            <w:r>
              <w:rPr>
                <w:color w:val="0000FF"/>
                <w:spacing w:val="-6"/>
                <w:sz w:val="24"/>
                <w:szCs w:val="24"/>
              </w:rPr>
              <w:t>n</w:t>
            </w:r>
            <w:r>
              <w:rPr>
                <w:color w:val="0000FF"/>
                <w:sz w:val="24"/>
                <w:szCs w:val="24"/>
              </w:rPr>
              <w:t xml:space="preserve">tion 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C0A14D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9CE681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E7B974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667CB6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46F3CA6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11A86E91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5A67D6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F25B24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4345FA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8463CB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99346E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213649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D06741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BA110B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D0A2AD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A198FF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1B38EF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080EDC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5D2EC6C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668CB82D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3</w:t>
            </w:r>
          </w:p>
        </w:tc>
      </w:tr>
      <w:tr w:rsidR="003F55B9" w14:paraId="5EB990F9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0DAE89BA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7BE66F92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0.6.4  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>Pr</w:t>
            </w:r>
            <w:r>
              <w:rPr>
                <w:color w:val="0000FF"/>
                <w:spacing w:val="14"/>
                <w:sz w:val="24"/>
                <w:szCs w:val="24"/>
              </w:rPr>
              <w:t>o</w:t>
            </w:r>
            <w:r>
              <w:rPr>
                <w:color w:val="0000FF"/>
                <w:sz w:val="24"/>
                <w:szCs w:val="24"/>
              </w:rPr>
              <w:t xml:space="preserve">ject </w:t>
            </w:r>
            <w:r>
              <w:rPr>
                <w:color w:val="0000FF"/>
                <w:spacing w:val="16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O</w:t>
            </w:r>
            <w:r>
              <w:rPr>
                <w:color w:val="0000FF"/>
                <w:spacing w:val="-6"/>
                <w:sz w:val="24"/>
                <w:szCs w:val="24"/>
              </w:rPr>
              <w:t>v</w:t>
            </w:r>
            <w:r>
              <w:rPr>
                <w:color w:val="0000FF"/>
                <w:sz w:val="24"/>
                <w:szCs w:val="24"/>
              </w:rPr>
              <w:t xml:space="preserve">erview </w:t>
            </w:r>
            <w:r>
              <w:rPr>
                <w:color w:val="0000FF"/>
                <w:spacing w:val="36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2532D6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C026BF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3F4B38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D972E5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6BDA58B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328B11EB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C3B345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653005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941A9B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71847E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98AC61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BDDB55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382E72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FE9C7F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6A9F71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178565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0960C0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758EF2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49DC1C8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1C4002D6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4</w:t>
            </w:r>
          </w:p>
        </w:tc>
      </w:tr>
      <w:tr w:rsidR="003F55B9" w14:paraId="39C3FEE9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0FFB9A5E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25DCFEE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0.6.5  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Sco</w:t>
            </w:r>
            <w:r>
              <w:rPr>
                <w:color w:val="0000FF"/>
                <w:spacing w:val="7"/>
                <w:sz w:val="24"/>
                <w:szCs w:val="24"/>
              </w:rPr>
              <w:t>p</w:t>
            </w:r>
            <w:r>
              <w:rPr>
                <w:color w:val="0000FF"/>
                <w:sz w:val="24"/>
                <w:szCs w:val="24"/>
              </w:rPr>
              <w:t xml:space="preserve">e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46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3FEB7C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DDC15D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F3FCCA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9BD96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6EEFDBB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2CD0E7E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FB1B9F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036EE9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66B6BB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20F73E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5DDBEB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6E9E72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656260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1FE9AD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F87D77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961DF7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AC8013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5E3CBB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F0BD7F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546820ED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4</w:t>
            </w:r>
          </w:p>
        </w:tc>
      </w:tr>
      <w:tr w:rsidR="003F55B9" w14:paraId="5A479F28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2F17102E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0.7</w:t>
            </w:r>
          </w:p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2D47EE4" w14:textId="77777777" w:rsidR="003F55B9" w:rsidRDefault="00000000">
            <w:pPr>
              <w:spacing w:line="240" w:lineRule="exact"/>
              <w:ind w:left="62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Design</w:t>
            </w:r>
            <w:r>
              <w:rPr>
                <w:color w:val="0000FF"/>
                <w:spacing w:val="26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Considerations 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36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14C3E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0AD1F6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C9BB1F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C0796B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4A2CDA3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35BD638D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DA0E8B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10BD1A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D76B71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E5B4C9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F9534A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A1122A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E6B983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0BC5D1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54CEC2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30CDDC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FA5D37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7AD8B5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7C6603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1066FEBF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4</w:t>
            </w:r>
          </w:p>
        </w:tc>
      </w:tr>
      <w:tr w:rsidR="003F55B9" w14:paraId="11F91166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08B19D19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0E47A36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0.7.1  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Assumptions </w:t>
            </w:r>
            <w:r>
              <w:rPr>
                <w:color w:val="0000FF"/>
                <w:spacing w:val="10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and</w:t>
            </w:r>
            <w:proofErr w:type="gramEnd"/>
            <w:r>
              <w:rPr>
                <w:color w:val="0000FF"/>
                <w:spacing w:val="47"/>
                <w:sz w:val="24"/>
                <w:szCs w:val="24"/>
              </w:rPr>
              <w:t xml:space="preserve"> </w:t>
            </w:r>
            <w:r>
              <w:rPr>
                <w:color w:val="0000FF"/>
                <w:w w:val="103"/>
                <w:sz w:val="24"/>
                <w:szCs w:val="24"/>
              </w:rPr>
              <w:t>De</w:t>
            </w:r>
            <w:r>
              <w:rPr>
                <w:color w:val="0000FF"/>
                <w:spacing w:val="7"/>
                <w:w w:val="103"/>
                <w:sz w:val="24"/>
                <w:szCs w:val="24"/>
              </w:rPr>
              <w:t>p</w:t>
            </w:r>
            <w:r>
              <w:rPr>
                <w:color w:val="0000FF"/>
                <w:w w:val="101"/>
                <w:sz w:val="24"/>
                <w:szCs w:val="24"/>
              </w:rPr>
              <w:t>endencies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83130F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22FB11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AAAB9D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2A772A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3CE711F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7A916A3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CD61FE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D923BE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E10F14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B03E00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EB6DDE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86B29C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22E88B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E40A58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1A46D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81B8A8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39F402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F6C03F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6DE0C34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62AFEBE1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4</w:t>
            </w:r>
          </w:p>
        </w:tc>
      </w:tr>
      <w:tr w:rsidR="003F55B9" w14:paraId="21B74352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1B1D36CC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ACBE130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0.7.2   </w:t>
            </w:r>
            <w:r>
              <w:rPr>
                <w:color w:val="0000FF"/>
                <w:spacing w:val="29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Risks</w:t>
            </w:r>
            <w:r>
              <w:rPr>
                <w:color w:val="0000FF"/>
                <w:spacing w:val="30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and</w:t>
            </w:r>
            <w:r>
              <w:rPr>
                <w:color w:val="0000FF"/>
                <w:spacing w:val="47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-19"/>
                <w:sz w:val="24"/>
                <w:szCs w:val="24"/>
              </w:rPr>
              <w:t>V</w:t>
            </w:r>
            <w:r>
              <w:rPr>
                <w:color w:val="0000FF"/>
                <w:sz w:val="24"/>
                <w:szCs w:val="24"/>
              </w:rPr>
              <w:t>olati</w:t>
            </w:r>
            <w:r>
              <w:rPr>
                <w:color w:val="0000FF"/>
                <w:spacing w:val="1"/>
                <w:sz w:val="24"/>
                <w:szCs w:val="24"/>
              </w:rPr>
              <w:t>l</w:t>
            </w:r>
            <w:r>
              <w:rPr>
                <w:color w:val="0000FF"/>
                <w:sz w:val="24"/>
                <w:szCs w:val="24"/>
              </w:rPr>
              <w:t>e</w:t>
            </w:r>
            <w:r>
              <w:rPr>
                <w:color w:val="0000FF"/>
                <w:spacing w:val="41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Areas </w:t>
            </w:r>
            <w:r>
              <w:rPr>
                <w:color w:val="0000FF"/>
                <w:spacing w:val="46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A8AC74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90CBF2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90DD70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2FF8A5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106B71D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4FC1CF5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6EF852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DD4BC3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545F5B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7EFE52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9374FE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A00397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5AA469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062716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BA5944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A37089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C507E5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70AA28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E09B1E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54FA4F0B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4</w:t>
            </w:r>
          </w:p>
        </w:tc>
      </w:tr>
      <w:tr w:rsidR="003F55B9" w14:paraId="7BB2CB8F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0E9E70F7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0.8</w:t>
            </w:r>
          </w:p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F6074D7" w14:textId="77777777" w:rsidR="003F55B9" w:rsidRDefault="00000000">
            <w:pPr>
              <w:spacing w:line="240" w:lineRule="exact"/>
              <w:ind w:left="62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System</w:t>
            </w:r>
            <w:r>
              <w:rPr>
                <w:color w:val="0000FF"/>
                <w:spacing w:val="47"/>
                <w:sz w:val="24"/>
                <w:szCs w:val="24"/>
              </w:rPr>
              <w:t xml:space="preserve"> </w:t>
            </w:r>
            <w:r>
              <w:rPr>
                <w:color w:val="0000FF"/>
                <w:w w:val="106"/>
                <w:sz w:val="24"/>
                <w:szCs w:val="24"/>
              </w:rPr>
              <w:t>Ar</w:t>
            </w:r>
            <w:r>
              <w:rPr>
                <w:color w:val="0000FF"/>
                <w:spacing w:val="-6"/>
                <w:w w:val="106"/>
                <w:sz w:val="24"/>
                <w:szCs w:val="24"/>
              </w:rPr>
              <w:t>c</w:t>
            </w:r>
            <w:r>
              <w:rPr>
                <w:color w:val="0000FF"/>
                <w:w w:val="106"/>
                <w:sz w:val="24"/>
                <w:szCs w:val="24"/>
              </w:rPr>
              <w:t xml:space="preserve">hitecture </w:t>
            </w:r>
            <w:proofErr w:type="gramStart"/>
            <w:r>
              <w:rPr>
                <w:color w:val="0000FF"/>
                <w:w w:val="106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37"/>
                <w:w w:val="106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26F566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451FE9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8A0AC8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708012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591FFE0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3B61C888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56EFC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F38C3F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FC2901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61E35B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FFEACD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8391F9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27D2D1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73760E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28E96A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33658B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6F71CD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11AE15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1F44848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229CFD6C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4</w:t>
            </w:r>
          </w:p>
        </w:tc>
      </w:tr>
      <w:tr w:rsidR="003F55B9" w14:paraId="07061FA9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1538170D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0.9</w:t>
            </w:r>
          </w:p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3D908FE" w14:textId="77777777" w:rsidR="003F55B9" w:rsidRDefault="00000000">
            <w:pPr>
              <w:spacing w:line="240" w:lineRule="exact"/>
              <w:ind w:left="62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Design</w:t>
            </w:r>
            <w:r>
              <w:rPr>
                <w:color w:val="0000FF"/>
                <w:spacing w:val="26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Strategy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9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83AC5C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1C1298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A63AEA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D314CB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1758B37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40EAA671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500035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C8CBC4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E1EE46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22E092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B21279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F93F6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201061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C536D6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79817F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0DBACD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6821BE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875536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680E1C4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00603CB8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5</w:t>
            </w:r>
          </w:p>
        </w:tc>
      </w:tr>
      <w:tr w:rsidR="003F55B9" w14:paraId="0B47A90A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10F94E72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0.10</w:t>
            </w:r>
          </w:p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4743282C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proofErr w:type="gramStart"/>
            <w:r>
              <w:rPr>
                <w:color w:val="0000FF"/>
                <w:sz w:val="24"/>
                <w:szCs w:val="24"/>
              </w:rPr>
              <w:t xml:space="preserve">Detailed </w:t>
            </w:r>
            <w:r>
              <w:rPr>
                <w:color w:val="0000FF"/>
                <w:spacing w:val="1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System</w:t>
            </w:r>
            <w:proofErr w:type="gramEnd"/>
            <w:r>
              <w:rPr>
                <w:color w:val="0000FF"/>
                <w:spacing w:val="44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Design 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1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668F67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3C4FB1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6E2825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AAF38A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0F1CE12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61F5FBB1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4C5986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B7599B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996CE9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980007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E9DF8D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6051C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32F35C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52F33B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EDFC93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A36929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AA2049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4960F7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BDCD59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31FB2859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5</w:t>
            </w:r>
          </w:p>
        </w:tc>
      </w:tr>
      <w:tr w:rsidR="003F55B9" w14:paraId="0C8C976A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572C9BC7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5611581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proofErr w:type="gramStart"/>
            <w:r>
              <w:rPr>
                <w:color w:val="0000FF"/>
                <w:sz w:val="24"/>
                <w:szCs w:val="24"/>
              </w:rPr>
              <w:t xml:space="preserve">0.10.1 </w:t>
            </w:r>
            <w:r>
              <w:rPr>
                <w:color w:val="0000FF"/>
                <w:spacing w:val="26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Database</w:t>
            </w:r>
            <w:proofErr w:type="gramEnd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20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 xml:space="preserve">Design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43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882EB8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916E1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338FAA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BF4255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50496A8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2B8964F0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0F20A2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07B5DA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7C44B9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095F41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3C214B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7A060D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EB07EE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4008F5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4873A3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2D152B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35FA85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7CA451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5C82B6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1B36489E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5</w:t>
            </w:r>
          </w:p>
        </w:tc>
      </w:tr>
      <w:tr w:rsidR="003F55B9" w14:paraId="34D86362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089971F6" w14:textId="77777777" w:rsidR="003F55B9" w:rsidRDefault="003F55B9"/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1B5A38B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proofErr w:type="gramStart"/>
            <w:r>
              <w:rPr>
                <w:color w:val="0000FF"/>
                <w:sz w:val="24"/>
                <w:szCs w:val="24"/>
              </w:rPr>
              <w:t xml:space="preserve">0.10.2 </w:t>
            </w:r>
            <w:r>
              <w:rPr>
                <w:color w:val="0000FF"/>
                <w:spacing w:val="26"/>
                <w:sz w:val="24"/>
                <w:szCs w:val="24"/>
              </w:rPr>
              <w:t xml:space="preserve"> </w:t>
            </w:r>
            <w:r>
              <w:rPr>
                <w:color w:val="0000FF"/>
                <w:sz w:val="24"/>
                <w:szCs w:val="24"/>
              </w:rPr>
              <w:t>Application</w:t>
            </w:r>
            <w:proofErr w:type="gramEnd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5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Design </w:t>
            </w:r>
            <w:r>
              <w:rPr>
                <w:color w:val="0000FF"/>
                <w:spacing w:val="45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04FAF5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C05632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5B9F73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A4E7C7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30096F3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74FD7629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AAAFE8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CF34FC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D48F4E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2E88A8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E16340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4D5EC99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DE2621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0D9717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0E2675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8A2C27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70BAEA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638AE2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77CD54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5B0DA0A3" w14:textId="77777777" w:rsidR="003F55B9" w:rsidRDefault="00000000">
            <w:pPr>
              <w:spacing w:line="240" w:lineRule="exact"/>
              <w:ind w:right="40"/>
              <w:jc w:val="right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8</w:t>
            </w:r>
          </w:p>
        </w:tc>
      </w:tr>
      <w:tr w:rsidR="003F55B9" w14:paraId="5D56EF57" w14:textId="77777777">
        <w:trPr>
          <w:trHeight w:hRule="exact" w:val="289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6C697C18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0.11</w:t>
            </w:r>
          </w:p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5CA883A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proofErr w:type="gramStart"/>
            <w:r>
              <w:rPr>
                <w:color w:val="0000FF"/>
                <w:sz w:val="24"/>
                <w:szCs w:val="24"/>
              </w:rPr>
              <w:t xml:space="preserve">References </w:t>
            </w:r>
            <w:r>
              <w:rPr>
                <w:color w:val="0000FF"/>
                <w:spacing w:val="15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5D8D4F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A6DDA0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352D68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BFDB10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5E7DDA52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1D2D6823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200D33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4B3D04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14A11D5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19ACA4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A4F04F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47D9B1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1B4BA9F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D682EB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0D605B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1DA61D6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8C24BFD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20E9E76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485F20A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04737B89" w14:textId="77777777" w:rsidR="003F55B9" w:rsidRDefault="00000000">
            <w:pPr>
              <w:spacing w:line="240" w:lineRule="exact"/>
              <w:ind w:left="32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3F55B9" w14:paraId="1380E276" w14:textId="77777777">
        <w:trPr>
          <w:trHeight w:hRule="exact" w:val="364"/>
        </w:trPr>
        <w:tc>
          <w:tcPr>
            <w:tcW w:w="517" w:type="dxa"/>
            <w:tcBorders>
              <w:top w:val="nil"/>
              <w:left w:val="nil"/>
              <w:bottom w:val="nil"/>
              <w:right w:val="nil"/>
            </w:tcBorders>
          </w:tcPr>
          <w:p w14:paraId="6B28BBC3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0.12</w:t>
            </w:r>
          </w:p>
        </w:tc>
        <w:tc>
          <w:tcPr>
            <w:tcW w:w="415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4B81BE8" w14:textId="77777777" w:rsidR="003F55B9" w:rsidRDefault="00000000">
            <w:pPr>
              <w:spacing w:line="240" w:lineRule="exact"/>
              <w:ind w:left="61"/>
              <w:rPr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Ap</w:t>
            </w:r>
            <w:r>
              <w:rPr>
                <w:color w:val="0000FF"/>
                <w:spacing w:val="7"/>
                <w:sz w:val="24"/>
                <w:szCs w:val="24"/>
              </w:rPr>
              <w:t>p</w:t>
            </w:r>
            <w:r>
              <w:rPr>
                <w:color w:val="0000FF"/>
                <w:sz w:val="24"/>
                <w:szCs w:val="24"/>
              </w:rPr>
              <w:t xml:space="preserve">endices  </w:t>
            </w:r>
            <w:proofErr w:type="gramStart"/>
            <w:r>
              <w:rPr>
                <w:color w:val="0000FF"/>
                <w:sz w:val="24"/>
                <w:szCs w:val="24"/>
              </w:rPr>
              <w:t xml:space="preserve"> </w:t>
            </w:r>
            <w:r>
              <w:rPr>
                <w:color w:val="0000FF"/>
                <w:spacing w:val="2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>.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</w:rPr>
              <w:t xml:space="preserve">. </w:t>
            </w:r>
            <w:r>
              <w:rPr>
                <w:color w:val="000000"/>
                <w:spacing w:val="4"/>
                <w:sz w:val="24"/>
                <w:szCs w:val="24"/>
              </w:rPr>
              <w:t xml:space="preserve"> </w:t>
            </w:r>
            <w:r>
              <w:rPr>
                <w:color w:val="000000"/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61354B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EA4FA18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7A1B44D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32D731C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nil"/>
            </w:tcBorders>
          </w:tcPr>
          <w:p w14:paraId="01A59BDE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49594AF3" w14:textId="77777777" w:rsidR="003F55B9" w:rsidRDefault="00000000">
            <w:pPr>
              <w:spacing w:line="240" w:lineRule="exact"/>
              <w:ind w:left="4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19D18B4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2C95C41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1E4D933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36D1F40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C54C1C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A9A9C6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486EDC3B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003A1D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0664B037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5FC8F22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3AFF1A56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85" w:type="dxa"/>
            <w:tcBorders>
              <w:top w:val="nil"/>
              <w:left w:val="nil"/>
              <w:bottom w:val="nil"/>
              <w:right w:val="nil"/>
            </w:tcBorders>
          </w:tcPr>
          <w:p w14:paraId="67A2305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5425E81A" w14:textId="77777777" w:rsidR="003F55B9" w:rsidRDefault="00000000">
            <w:pPr>
              <w:spacing w:line="240" w:lineRule="exact"/>
              <w:ind w:left="60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.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  <w:right w:val="nil"/>
            </w:tcBorders>
          </w:tcPr>
          <w:p w14:paraId="4D460D81" w14:textId="77777777" w:rsidR="003F55B9" w:rsidRDefault="00000000">
            <w:pPr>
              <w:spacing w:line="240" w:lineRule="exact"/>
              <w:ind w:left="32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</w:tr>
    </w:tbl>
    <w:p w14:paraId="527C7F1D" w14:textId="77777777" w:rsidR="003F55B9" w:rsidRDefault="003F55B9">
      <w:pPr>
        <w:sectPr w:rsidR="003F55B9">
          <w:footerReference w:type="default" r:id="rId7"/>
          <w:pgSz w:w="11920" w:h="16840"/>
          <w:pgMar w:top="1560" w:right="1300" w:bottom="280" w:left="1340" w:header="0" w:footer="821" w:gutter="0"/>
          <w:pgNumType w:start="1"/>
          <w:cols w:space="720"/>
        </w:sectPr>
      </w:pPr>
    </w:p>
    <w:p w14:paraId="0D2568DC" w14:textId="77777777" w:rsidR="003F55B9" w:rsidRDefault="00000000">
      <w:pPr>
        <w:spacing w:before="52"/>
        <w:ind w:left="100"/>
        <w:rPr>
          <w:sz w:val="29"/>
          <w:szCs w:val="29"/>
        </w:rPr>
      </w:pPr>
      <w:r>
        <w:rPr>
          <w:sz w:val="29"/>
          <w:szCs w:val="29"/>
        </w:rPr>
        <w:lastRenderedPageBreak/>
        <w:t xml:space="preserve">0.1    </w:t>
      </w:r>
      <w:r>
        <w:rPr>
          <w:spacing w:val="22"/>
          <w:sz w:val="29"/>
          <w:szCs w:val="29"/>
        </w:rPr>
        <w:t xml:space="preserve"> </w:t>
      </w:r>
      <w:r>
        <w:rPr>
          <w:w w:val="119"/>
          <w:sz w:val="29"/>
          <w:szCs w:val="29"/>
        </w:rPr>
        <w:t>D</w:t>
      </w:r>
      <w:r>
        <w:rPr>
          <w:spacing w:val="9"/>
          <w:w w:val="119"/>
          <w:sz w:val="29"/>
          <w:szCs w:val="29"/>
        </w:rPr>
        <w:t>o</w:t>
      </w:r>
      <w:r>
        <w:rPr>
          <w:w w:val="123"/>
          <w:sz w:val="29"/>
          <w:szCs w:val="29"/>
        </w:rPr>
        <w:t>cume</w:t>
      </w:r>
      <w:r>
        <w:rPr>
          <w:spacing w:val="-9"/>
          <w:w w:val="123"/>
          <w:sz w:val="29"/>
          <w:szCs w:val="29"/>
        </w:rPr>
        <w:t>n</w:t>
      </w:r>
      <w:r>
        <w:rPr>
          <w:w w:val="161"/>
          <w:sz w:val="29"/>
          <w:szCs w:val="29"/>
        </w:rPr>
        <w:t>t</w:t>
      </w:r>
      <w:r>
        <w:rPr>
          <w:spacing w:val="35"/>
          <w:sz w:val="29"/>
          <w:szCs w:val="29"/>
        </w:rPr>
        <w:t xml:space="preserve"> </w:t>
      </w:r>
      <w:r>
        <w:rPr>
          <w:w w:val="125"/>
          <w:sz w:val="29"/>
          <w:szCs w:val="29"/>
        </w:rPr>
        <w:t>History</w:t>
      </w:r>
    </w:p>
    <w:p w14:paraId="6F3473EB" w14:textId="77777777" w:rsidR="003F55B9" w:rsidRDefault="003F55B9">
      <w:pPr>
        <w:spacing w:before="3" w:line="180" w:lineRule="exact"/>
        <w:rPr>
          <w:sz w:val="18"/>
          <w:szCs w:val="18"/>
        </w:rPr>
      </w:pPr>
    </w:p>
    <w:p w14:paraId="4A5000D2" w14:textId="77777777" w:rsidR="003F55B9" w:rsidRDefault="003F55B9">
      <w:pPr>
        <w:spacing w:line="200" w:lineRule="exact"/>
      </w:pPr>
    </w:p>
    <w:p w14:paraId="7A3C5B44" w14:textId="77777777" w:rsidR="003F55B9" w:rsidRDefault="003F55B9">
      <w:pPr>
        <w:spacing w:line="200" w:lineRule="exact"/>
      </w:pPr>
    </w:p>
    <w:tbl>
      <w:tblPr>
        <w:tblW w:w="0" w:type="auto"/>
        <w:tblInd w:w="7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2122"/>
        <w:gridCol w:w="1494"/>
        <w:gridCol w:w="2868"/>
      </w:tblGrid>
      <w:tr w:rsidR="003F55B9" w14:paraId="75F48607" w14:textId="77777777">
        <w:trPr>
          <w:trHeight w:hRule="exact" w:val="297"/>
        </w:trPr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863DE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2"/>
                <w:w w:val="117"/>
                <w:sz w:val="24"/>
                <w:szCs w:val="24"/>
              </w:rPr>
              <w:t>V</w:t>
            </w:r>
            <w:r>
              <w:rPr>
                <w:w w:val="118"/>
                <w:sz w:val="24"/>
                <w:szCs w:val="24"/>
              </w:rPr>
              <w:t>ersion</w:t>
            </w:r>
          </w:p>
        </w:tc>
        <w:tc>
          <w:tcPr>
            <w:tcW w:w="2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00DC7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Name</w:t>
            </w:r>
            <w:r>
              <w:rPr>
                <w:spacing w:val="18"/>
                <w:w w:val="1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spacing w:val="-7"/>
                <w:w w:val="137"/>
                <w:sz w:val="24"/>
                <w:szCs w:val="24"/>
              </w:rPr>
              <w:t>P</w:t>
            </w:r>
            <w:r>
              <w:rPr>
                <w:w w:val="119"/>
                <w:sz w:val="24"/>
                <w:szCs w:val="24"/>
              </w:rPr>
              <w:t>erson</w:t>
            </w:r>
          </w:p>
        </w:tc>
        <w:tc>
          <w:tcPr>
            <w:tcW w:w="1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15D70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4"/>
                <w:sz w:val="24"/>
                <w:szCs w:val="24"/>
              </w:rPr>
              <w:t>Date</w:t>
            </w:r>
          </w:p>
        </w:tc>
        <w:tc>
          <w:tcPr>
            <w:tcW w:w="2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E8258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Description</w:t>
            </w:r>
            <w:r>
              <w:rPr>
                <w:spacing w:val="19"/>
                <w:w w:val="1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of</w:t>
            </w:r>
            <w:r>
              <w:rPr>
                <w:spacing w:val="46"/>
                <w:sz w:val="24"/>
                <w:szCs w:val="24"/>
              </w:rPr>
              <w:t xml:space="preserve"> </w:t>
            </w:r>
            <w:r>
              <w:rPr>
                <w:w w:val="120"/>
                <w:sz w:val="24"/>
                <w:szCs w:val="24"/>
              </w:rPr>
              <w:t>Change</w:t>
            </w:r>
          </w:p>
        </w:tc>
      </w:tr>
      <w:tr w:rsidR="003F55B9" w14:paraId="1576650C" w14:textId="77777777">
        <w:trPr>
          <w:trHeight w:hRule="exact" w:val="297"/>
        </w:trPr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C6C08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D4591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Haris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Ahmed</w:t>
            </w:r>
          </w:p>
        </w:tc>
        <w:tc>
          <w:tcPr>
            <w:tcW w:w="1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6B096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6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5,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2025</w:t>
            </w:r>
          </w:p>
        </w:tc>
        <w:tc>
          <w:tcPr>
            <w:tcW w:w="28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5538F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>
              <w:rPr>
                <w:spacing w:val="7"/>
                <w:sz w:val="24"/>
                <w:szCs w:val="24"/>
              </w:rPr>
              <w:t>o</w:t>
            </w:r>
            <w:r>
              <w:rPr>
                <w:w w:val="103"/>
                <w:sz w:val="24"/>
                <w:szCs w:val="24"/>
              </w:rPr>
              <w:t>cume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w w:val="108"/>
                <w:sz w:val="24"/>
                <w:szCs w:val="24"/>
              </w:rPr>
              <w:t>Created</w:t>
            </w:r>
          </w:p>
        </w:tc>
      </w:tr>
    </w:tbl>
    <w:p w14:paraId="7A0F3B9F" w14:textId="77777777" w:rsidR="003F55B9" w:rsidRDefault="003F55B9">
      <w:pPr>
        <w:spacing w:before="6" w:line="140" w:lineRule="exact"/>
        <w:rPr>
          <w:sz w:val="14"/>
          <w:szCs w:val="14"/>
        </w:rPr>
      </w:pPr>
    </w:p>
    <w:p w14:paraId="356F40CB" w14:textId="77777777" w:rsidR="003F55B9" w:rsidRDefault="00000000">
      <w:pPr>
        <w:spacing w:before="15"/>
        <w:ind w:left="3206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1: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>o</w:t>
      </w:r>
      <w:r>
        <w:rPr>
          <w:w w:val="103"/>
          <w:sz w:val="24"/>
          <w:szCs w:val="24"/>
        </w:rPr>
        <w:t>cume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History</w:t>
      </w:r>
    </w:p>
    <w:p w14:paraId="0815734E" w14:textId="77777777" w:rsidR="003F55B9" w:rsidRDefault="003F55B9">
      <w:pPr>
        <w:spacing w:before="7" w:line="140" w:lineRule="exact"/>
        <w:rPr>
          <w:sz w:val="15"/>
          <w:szCs w:val="15"/>
        </w:rPr>
      </w:pPr>
    </w:p>
    <w:p w14:paraId="39F53CB8" w14:textId="77777777" w:rsidR="003F55B9" w:rsidRDefault="003F55B9">
      <w:pPr>
        <w:spacing w:line="200" w:lineRule="exact"/>
      </w:pPr>
    </w:p>
    <w:p w14:paraId="10274054" w14:textId="77777777" w:rsidR="003F55B9" w:rsidRDefault="00000000">
      <w:pPr>
        <w:spacing w:before="13"/>
        <w:ind w:left="100"/>
        <w:rPr>
          <w:sz w:val="29"/>
          <w:szCs w:val="29"/>
        </w:rPr>
      </w:pPr>
      <w:r>
        <w:rPr>
          <w:sz w:val="29"/>
          <w:szCs w:val="29"/>
        </w:rPr>
        <w:t xml:space="preserve">0.2    </w:t>
      </w:r>
      <w:r>
        <w:rPr>
          <w:spacing w:val="22"/>
          <w:sz w:val="29"/>
          <w:szCs w:val="29"/>
        </w:rPr>
        <w:t xml:space="preserve"> </w:t>
      </w:r>
      <w:r>
        <w:rPr>
          <w:w w:val="125"/>
          <w:sz w:val="29"/>
          <w:szCs w:val="29"/>
        </w:rPr>
        <w:t>Distribution</w:t>
      </w:r>
      <w:r>
        <w:rPr>
          <w:spacing w:val="46"/>
          <w:w w:val="125"/>
          <w:sz w:val="29"/>
          <w:szCs w:val="29"/>
        </w:rPr>
        <w:t xml:space="preserve"> </w:t>
      </w:r>
      <w:r>
        <w:rPr>
          <w:w w:val="125"/>
          <w:sz w:val="29"/>
          <w:szCs w:val="29"/>
        </w:rPr>
        <w:t>List</w:t>
      </w:r>
    </w:p>
    <w:p w14:paraId="4CDB960E" w14:textId="77777777" w:rsidR="003F55B9" w:rsidRDefault="003F55B9">
      <w:pPr>
        <w:spacing w:before="1" w:line="180" w:lineRule="exact"/>
        <w:rPr>
          <w:sz w:val="19"/>
          <w:szCs w:val="19"/>
        </w:rPr>
      </w:pPr>
    </w:p>
    <w:p w14:paraId="1F187220" w14:textId="77777777" w:rsidR="003F55B9" w:rsidRDefault="003F55B9">
      <w:pPr>
        <w:spacing w:line="200" w:lineRule="exact"/>
      </w:pPr>
    </w:p>
    <w:p w14:paraId="07DF03B4" w14:textId="77777777" w:rsidR="003F55B9" w:rsidRDefault="003F55B9">
      <w:pPr>
        <w:spacing w:line="200" w:lineRule="exact"/>
      </w:pPr>
    </w:p>
    <w:tbl>
      <w:tblPr>
        <w:tblW w:w="0" w:type="auto"/>
        <w:tblInd w:w="23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4"/>
        <w:gridCol w:w="2255"/>
      </w:tblGrid>
      <w:tr w:rsidR="003F55B9" w14:paraId="0EE55118" w14:textId="77777777">
        <w:trPr>
          <w:trHeight w:hRule="exact" w:val="297"/>
        </w:trPr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9DCE3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Name</w:t>
            </w:r>
          </w:p>
        </w:tc>
        <w:tc>
          <w:tcPr>
            <w:tcW w:w="2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FC9B7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7"/>
                <w:sz w:val="24"/>
                <w:szCs w:val="24"/>
              </w:rPr>
              <w:t>Role</w:t>
            </w:r>
          </w:p>
        </w:tc>
      </w:tr>
      <w:tr w:rsidR="003F55B9" w14:paraId="7C8BCC81" w14:textId="77777777">
        <w:trPr>
          <w:trHeight w:hRule="exact" w:val="287"/>
        </w:trPr>
        <w:tc>
          <w:tcPr>
            <w:tcW w:w="2284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0E64BAF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Fizza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w w:val="102"/>
                <w:sz w:val="24"/>
                <w:szCs w:val="24"/>
              </w:rPr>
              <w:t>Mans</w:t>
            </w:r>
            <w:r>
              <w:rPr>
                <w:spacing w:val="7"/>
                <w:w w:val="102"/>
                <w:sz w:val="24"/>
                <w:szCs w:val="24"/>
              </w:rPr>
              <w:t>o</w:t>
            </w:r>
            <w:r>
              <w:rPr>
                <w:w w:val="103"/>
                <w:sz w:val="24"/>
                <w:szCs w:val="24"/>
              </w:rPr>
              <w:t>or</w:t>
            </w:r>
          </w:p>
        </w:tc>
        <w:tc>
          <w:tcPr>
            <w:tcW w:w="225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496681B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Su</w:t>
            </w:r>
            <w:r>
              <w:rPr>
                <w:spacing w:val="7"/>
                <w:w w:val="104"/>
                <w:sz w:val="24"/>
                <w:szCs w:val="24"/>
              </w:rPr>
              <w:t>p</w:t>
            </w:r>
            <w:r>
              <w:rPr>
                <w:w w:val="102"/>
                <w:sz w:val="24"/>
                <w:szCs w:val="24"/>
              </w:rPr>
              <w:t>ervisor</w:t>
            </w:r>
          </w:p>
        </w:tc>
      </w:tr>
      <w:tr w:rsidR="003F55B9" w14:paraId="042E660D" w14:textId="77777777">
        <w:trPr>
          <w:trHeight w:hRule="exact" w:val="289"/>
        </w:trPr>
        <w:tc>
          <w:tcPr>
            <w:tcW w:w="228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A316E7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Haris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Ahmed</w:t>
            </w:r>
          </w:p>
        </w:tc>
        <w:tc>
          <w:tcPr>
            <w:tcW w:w="225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66CF5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2"/>
                <w:w w:val="109"/>
                <w:sz w:val="24"/>
                <w:szCs w:val="24"/>
              </w:rPr>
              <w:t>F</w:t>
            </w:r>
            <w:r>
              <w:rPr>
                <w:w w:val="109"/>
                <w:sz w:val="24"/>
                <w:szCs w:val="24"/>
              </w:rPr>
              <w:t>ro</w:t>
            </w:r>
            <w:r>
              <w:rPr>
                <w:spacing w:val="-7"/>
                <w:w w:val="109"/>
                <w:sz w:val="24"/>
                <w:szCs w:val="24"/>
              </w:rPr>
              <w:t>n</w:t>
            </w:r>
            <w:r>
              <w:rPr>
                <w:w w:val="109"/>
                <w:sz w:val="24"/>
                <w:szCs w:val="24"/>
              </w:rPr>
              <w:t>tend</w:t>
            </w:r>
            <w:r>
              <w:rPr>
                <w:spacing w:val="14"/>
                <w:w w:val="109"/>
                <w:sz w:val="24"/>
                <w:szCs w:val="24"/>
              </w:rPr>
              <w:t xml:space="preserve"> </w:t>
            </w:r>
            <w:r>
              <w:rPr>
                <w:w w:val="101"/>
                <w:sz w:val="24"/>
                <w:szCs w:val="24"/>
              </w:rPr>
              <w:t>De</w:t>
            </w:r>
            <w:r>
              <w:rPr>
                <w:spacing w:val="-6"/>
                <w:w w:val="101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elo</w:t>
            </w:r>
            <w:r>
              <w:rPr>
                <w:spacing w:val="7"/>
                <w:sz w:val="24"/>
                <w:szCs w:val="24"/>
              </w:rPr>
              <w:t>p</w:t>
            </w:r>
            <w:r>
              <w:rPr>
                <w:w w:val="104"/>
                <w:sz w:val="24"/>
                <w:szCs w:val="24"/>
              </w:rPr>
              <w:t>er</w:t>
            </w:r>
          </w:p>
        </w:tc>
      </w:tr>
      <w:tr w:rsidR="003F55B9" w14:paraId="0D49CBCE" w14:textId="77777777">
        <w:trPr>
          <w:trHeight w:hRule="exact" w:val="289"/>
        </w:trPr>
        <w:tc>
          <w:tcPr>
            <w:tcW w:w="2284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30DC1F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pacing w:val="-6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ed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Huzaifa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Ali</w:t>
            </w:r>
          </w:p>
        </w:tc>
        <w:tc>
          <w:tcPr>
            <w:tcW w:w="225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D7C26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</w:t>
            </w:r>
            <w:r>
              <w:rPr>
                <w:spacing w:val="-6"/>
                <w:sz w:val="24"/>
                <w:szCs w:val="24"/>
              </w:rPr>
              <w:t>ck</w:t>
            </w:r>
            <w:r>
              <w:rPr>
                <w:sz w:val="24"/>
                <w:szCs w:val="24"/>
              </w:rPr>
              <w:t>end</w:t>
            </w:r>
            <w:r>
              <w:rPr>
                <w:spacing w:val="49"/>
                <w:sz w:val="24"/>
                <w:szCs w:val="24"/>
              </w:rPr>
              <w:t xml:space="preserve"> </w:t>
            </w:r>
            <w:r>
              <w:rPr>
                <w:w w:val="101"/>
                <w:sz w:val="24"/>
                <w:szCs w:val="24"/>
              </w:rPr>
              <w:t>De</w:t>
            </w:r>
            <w:r>
              <w:rPr>
                <w:spacing w:val="-6"/>
                <w:w w:val="101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elo</w:t>
            </w:r>
            <w:r>
              <w:rPr>
                <w:spacing w:val="7"/>
                <w:sz w:val="24"/>
                <w:szCs w:val="24"/>
              </w:rPr>
              <w:t>p</w:t>
            </w:r>
            <w:r>
              <w:rPr>
                <w:w w:val="104"/>
                <w:sz w:val="24"/>
                <w:szCs w:val="24"/>
              </w:rPr>
              <w:t>er</w:t>
            </w:r>
          </w:p>
        </w:tc>
      </w:tr>
      <w:tr w:rsidR="003F55B9" w14:paraId="76FC4F6F" w14:textId="77777777">
        <w:trPr>
          <w:trHeight w:hRule="exact" w:val="299"/>
        </w:trPr>
        <w:tc>
          <w:tcPr>
            <w:tcW w:w="228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1C54E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spacing w:val="-6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ed</w:t>
            </w:r>
            <w:r>
              <w:rPr>
                <w:spacing w:val="2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Areeb</w:t>
            </w:r>
            <w:r>
              <w:rPr>
                <w:spacing w:val="36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Hussain</w:t>
            </w:r>
          </w:p>
        </w:tc>
        <w:tc>
          <w:tcPr>
            <w:tcW w:w="225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F2358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2"/>
                <w:w w:val="109"/>
                <w:sz w:val="24"/>
                <w:szCs w:val="24"/>
              </w:rPr>
              <w:t>F</w:t>
            </w:r>
            <w:r>
              <w:rPr>
                <w:w w:val="109"/>
                <w:sz w:val="24"/>
                <w:szCs w:val="24"/>
              </w:rPr>
              <w:t>ro</w:t>
            </w:r>
            <w:r>
              <w:rPr>
                <w:spacing w:val="-7"/>
                <w:w w:val="109"/>
                <w:sz w:val="24"/>
                <w:szCs w:val="24"/>
              </w:rPr>
              <w:t>n</w:t>
            </w:r>
            <w:r>
              <w:rPr>
                <w:w w:val="109"/>
                <w:sz w:val="24"/>
                <w:szCs w:val="24"/>
              </w:rPr>
              <w:t>tend</w:t>
            </w:r>
            <w:r>
              <w:rPr>
                <w:spacing w:val="14"/>
                <w:w w:val="109"/>
                <w:sz w:val="24"/>
                <w:szCs w:val="24"/>
              </w:rPr>
              <w:t xml:space="preserve"> </w:t>
            </w:r>
            <w:r>
              <w:rPr>
                <w:w w:val="101"/>
                <w:sz w:val="24"/>
                <w:szCs w:val="24"/>
              </w:rPr>
              <w:t>De</w:t>
            </w:r>
            <w:r>
              <w:rPr>
                <w:spacing w:val="-6"/>
                <w:w w:val="101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elo</w:t>
            </w:r>
            <w:r>
              <w:rPr>
                <w:spacing w:val="7"/>
                <w:sz w:val="24"/>
                <w:szCs w:val="24"/>
              </w:rPr>
              <w:t>p</w:t>
            </w:r>
            <w:r>
              <w:rPr>
                <w:w w:val="104"/>
                <w:sz w:val="24"/>
                <w:szCs w:val="24"/>
              </w:rPr>
              <w:t>er</w:t>
            </w:r>
          </w:p>
        </w:tc>
      </w:tr>
    </w:tbl>
    <w:p w14:paraId="48805BE5" w14:textId="77777777" w:rsidR="003F55B9" w:rsidRDefault="003F55B9">
      <w:pPr>
        <w:spacing w:before="8" w:line="120" w:lineRule="exact"/>
        <w:rPr>
          <w:sz w:val="13"/>
          <w:szCs w:val="13"/>
        </w:rPr>
      </w:pPr>
    </w:p>
    <w:p w14:paraId="7F5242B8" w14:textId="77777777" w:rsidR="003F55B9" w:rsidRDefault="00000000">
      <w:pPr>
        <w:spacing w:before="15"/>
        <w:ind w:left="3288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2:</w:t>
      </w:r>
      <w:r>
        <w:rPr>
          <w:spacing w:val="38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Distribution</w:t>
      </w:r>
      <w:r>
        <w:rPr>
          <w:spacing w:val="28"/>
          <w:w w:val="10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List</w:t>
      </w:r>
    </w:p>
    <w:p w14:paraId="11D68794" w14:textId="77777777" w:rsidR="003F55B9" w:rsidRDefault="003F55B9">
      <w:pPr>
        <w:spacing w:before="4" w:line="120" w:lineRule="exact"/>
        <w:rPr>
          <w:sz w:val="12"/>
          <w:szCs w:val="12"/>
        </w:rPr>
      </w:pPr>
    </w:p>
    <w:p w14:paraId="6E1C009F" w14:textId="77777777" w:rsidR="003F55B9" w:rsidRDefault="003F55B9">
      <w:pPr>
        <w:spacing w:line="200" w:lineRule="exact"/>
      </w:pPr>
    </w:p>
    <w:p w14:paraId="4350B505" w14:textId="77777777" w:rsidR="003F55B9" w:rsidRDefault="00000000">
      <w:pPr>
        <w:ind w:left="100"/>
        <w:rPr>
          <w:sz w:val="29"/>
          <w:szCs w:val="29"/>
        </w:rPr>
      </w:pPr>
      <w:r>
        <w:rPr>
          <w:sz w:val="29"/>
          <w:szCs w:val="29"/>
        </w:rPr>
        <w:t xml:space="preserve">0.3    </w:t>
      </w:r>
      <w:r>
        <w:rPr>
          <w:spacing w:val="22"/>
          <w:sz w:val="29"/>
          <w:szCs w:val="29"/>
        </w:rPr>
        <w:t xml:space="preserve"> </w:t>
      </w:r>
      <w:r>
        <w:rPr>
          <w:w w:val="119"/>
          <w:sz w:val="29"/>
          <w:szCs w:val="29"/>
        </w:rPr>
        <w:t>D</w:t>
      </w:r>
      <w:r>
        <w:rPr>
          <w:spacing w:val="9"/>
          <w:w w:val="119"/>
          <w:sz w:val="29"/>
          <w:szCs w:val="29"/>
        </w:rPr>
        <w:t>o</w:t>
      </w:r>
      <w:r>
        <w:rPr>
          <w:w w:val="123"/>
          <w:sz w:val="29"/>
          <w:szCs w:val="29"/>
        </w:rPr>
        <w:t>cume</w:t>
      </w:r>
      <w:r>
        <w:rPr>
          <w:spacing w:val="-9"/>
          <w:w w:val="123"/>
          <w:sz w:val="29"/>
          <w:szCs w:val="29"/>
        </w:rPr>
        <w:t>n</w:t>
      </w:r>
      <w:r>
        <w:rPr>
          <w:w w:val="161"/>
          <w:sz w:val="29"/>
          <w:szCs w:val="29"/>
        </w:rPr>
        <w:t>t</w:t>
      </w:r>
      <w:r>
        <w:rPr>
          <w:spacing w:val="35"/>
          <w:sz w:val="29"/>
          <w:szCs w:val="29"/>
        </w:rPr>
        <w:t xml:space="preserve"> </w:t>
      </w:r>
      <w:r>
        <w:rPr>
          <w:w w:val="115"/>
          <w:sz w:val="29"/>
          <w:szCs w:val="29"/>
        </w:rPr>
        <w:t>Sign-Off</w:t>
      </w:r>
    </w:p>
    <w:p w14:paraId="0A3D51F8" w14:textId="77777777" w:rsidR="003F55B9" w:rsidRDefault="003F55B9">
      <w:pPr>
        <w:spacing w:before="3" w:line="180" w:lineRule="exact"/>
        <w:rPr>
          <w:sz w:val="18"/>
          <w:szCs w:val="18"/>
        </w:rPr>
      </w:pPr>
    </w:p>
    <w:p w14:paraId="6D7E3FB4" w14:textId="77777777" w:rsidR="003F55B9" w:rsidRDefault="003F55B9">
      <w:pPr>
        <w:spacing w:line="200" w:lineRule="exact"/>
      </w:pPr>
    </w:p>
    <w:p w14:paraId="1F5EC777" w14:textId="77777777" w:rsidR="003F55B9" w:rsidRDefault="003F55B9">
      <w:pPr>
        <w:spacing w:line="200" w:lineRule="exact"/>
      </w:pPr>
    </w:p>
    <w:tbl>
      <w:tblPr>
        <w:tblW w:w="0" w:type="auto"/>
        <w:tblInd w:w="19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7"/>
        <w:gridCol w:w="2386"/>
        <w:gridCol w:w="1782"/>
      </w:tblGrid>
      <w:tr w:rsidR="003F55B9" w14:paraId="3CA6A0F0" w14:textId="77777777">
        <w:trPr>
          <w:trHeight w:hRule="exact" w:val="297"/>
        </w:trPr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16E97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2"/>
                <w:w w:val="117"/>
                <w:sz w:val="24"/>
                <w:szCs w:val="24"/>
              </w:rPr>
              <w:t>V</w:t>
            </w:r>
            <w:r>
              <w:rPr>
                <w:w w:val="118"/>
                <w:sz w:val="24"/>
                <w:szCs w:val="24"/>
              </w:rPr>
              <w:t>ersion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0632E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Sign-off</w:t>
            </w:r>
            <w:r>
              <w:rPr>
                <w:spacing w:val="23"/>
                <w:w w:val="111"/>
                <w:sz w:val="24"/>
                <w:szCs w:val="24"/>
              </w:rPr>
              <w:t xml:space="preserve"> </w:t>
            </w:r>
            <w:r>
              <w:rPr>
                <w:w w:val="126"/>
                <w:sz w:val="24"/>
                <w:szCs w:val="24"/>
              </w:rPr>
              <w:t>Authori</w:t>
            </w:r>
            <w:r>
              <w:rPr>
                <w:spacing w:val="-7"/>
                <w:w w:val="126"/>
                <w:sz w:val="24"/>
                <w:szCs w:val="24"/>
              </w:rPr>
              <w:t>t</w:t>
            </w:r>
            <w:r>
              <w:rPr>
                <w:w w:val="118"/>
                <w:sz w:val="24"/>
                <w:szCs w:val="24"/>
              </w:rPr>
              <w:t>y</w:t>
            </w:r>
          </w:p>
        </w:tc>
        <w:tc>
          <w:tcPr>
            <w:tcW w:w="1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DC5B4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Sign-off</w:t>
            </w:r>
            <w:r>
              <w:rPr>
                <w:spacing w:val="23"/>
                <w:w w:val="111"/>
                <w:sz w:val="24"/>
                <w:szCs w:val="24"/>
              </w:rPr>
              <w:t xml:space="preserve"> </w:t>
            </w:r>
            <w:r>
              <w:rPr>
                <w:w w:val="124"/>
                <w:sz w:val="24"/>
                <w:szCs w:val="24"/>
              </w:rPr>
              <w:t>Date</w:t>
            </w:r>
          </w:p>
        </w:tc>
      </w:tr>
      <w:tr w:rsidR="003F55B9" w14:paraId="406649F4" w14:textId="77777777">
        <w:trPr>
          <w:trHeight w:hRule="exact" w:val="297"/>
        </w:trPr>
        <w:tc>
          <w:tcPr>
            <w:tcW w:w="11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78F17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D4AA7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Fizza</w:t>
            </w:r>
            <w:r>
              <w:rPr>
                <w:spacing w:val="39"/>
                <w:sz w:val="24"/>
                <w:szCs w:val="24"/>
              </w:rPr>
              <w:t xml:space="preserve"> </w:t>
            </w:r>
            <w:r>
              <w:rPr>
                <w:w w:val="102"/>
                <w:sz w:val="24"/>
                <w:szCs w:val="24"/>
              </w:rPr>
              <w:t>Mans</w:t>
            </w:r>
            <w:r>
              <w:rPr>
                <w:spacing w:val="7"/>
                <w:w w:val="102"/>
                <w:sz w:val="24"/>
                <w:szCs w:val="24"/>
              </w:rPr>
              <w:t>o</w:t>
            </w:r>
            <w:r>
              <w:rPr>
                <w:w w:val="103"/>
                <w:sz w:val="24"/>
                <w:szCs w:val="24"/>
              </w:rPr>
              <w:t>or</w:t>
            </w:r>
          </w:p>
        </w:tc>
        <w:tc>
          <w:tcPr>
            <w:tcW w:w="178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9B71B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spacing w:val="-6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3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7,</w:t>
            </w:r>
            <w:r>
              <w:rPr>
                <w:spacing w:val="1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2025</w:t>
            </w:r>
          </w:p>
        </w:tc>
      </w:tr>
    </w:tbl>
    <w:p w14:paraId="2F2FF2A1" w14:textId="77777777" w:rsidR="003F55B9" w:rsidRDefault="003F55B9">
      <w:pPr>
        <w:spacing w:before="6" w:line="140" w:lineRule="exact"/>
        <w:rPr>
          <w:sz w:val="14"/>
          <w:szCs w:val="14"/>
        </w:rPr>
      </w:pPr>
    </w:p>
    <w:p w14:paraId="5D7BCDEC" w14:textId="77777777" w:rsidR="003F55B9" w:rsidRDefault="00000000">
      <w:pPr>
        <w:spacing w:before="15"/>
        <w:ind w:left="3164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3: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>o</w:t>
      </w:r>
      <w:r>
        <w:rPr>
          <w:w w:val="103"/>
          <w:sz w:val="24"/>
          <w:szCs w:val="24"/>
        </w:rPr>
        <w:t>cume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Sign-Off</w:t>
      </w:r>
    </w:p>
    <w:p w14:paraId="7197C2DA" w14:textId="77777777" w:rsidR="003F55B9" w:rsidRDefault="003F55B9">
      <w:pPr>
        <w:spacing w:before="1" w:line="160" w:lineRule="exact"/>
        <w:rPr>
          <w:sz w:val="17"/>
          <w:szCs w:val="17"/>
        </w:rPr>
      </w:pPr>
    </w:p>
    <w:p w14:paraId="661B2984" w14:textId="77777777" w:rsidR="003F55B9" w:rsidRDefault="003F55B9">
      <w:pPr>
        <w:spacing w:line="200" w:lineRule="exact"/>
      </w:pPr>
    </w:p>
    <w:p w14:paraId="3B14A4C4" w14:textId="77777777" w:rsidR="003F55B9" w:rsidRDefault="00000000">
      <w:pPr>
        <w:ind w:left="58" w:right="4777"/>
        <w:jc w:val="center"/>
        <w:rPr>
          <w:sz w:val="29"/>
          <w:szCs w:val="29"/>
        </w:rPr>
      </w:pPr>
      <w:r>
        <w:rPr>
          <w:sz w:val="29"/>
          <w:szCs w:val="29"/>
        </w:rPr>
        <w:t xml:space="preserve">0.4    </w:t>
      </w:r>
      <w:r>
        <w:rPr>
          <w:spacing w:val="22"/>
          <w:sz w:val="29"/>
          <w:szCs w:val="29"/>
        </w:rPr>
        <w:t xml:space="preserve"> </w:t>
      </w:r>
      <w:r>
        <w:rPr>
          <w:w w:val="119"/>
          <w:sz w:val="29"/>
          <w:szCs w:val="29"/>
        </w:rPr>
        <w:t>D</w:t>
      </w:r>
      <w:r>
        <w:rPr>
          <w:spacing w:val="9"/>
          <w:w w:val="119"/>
          <w:sz w:val="29"/>
          <w:szCs w:val="29"/>
        </w:rPr>
        <w:t>o</w:t>
      </w:r>
      <w:r>
        <w:rPr>
          <w:w w:val="123"/>
          <w:sz w:val="29"/>
          <w:szCs w:val="29"/>
        </w:rPr>
        <w:t>cume</w:t>
      </w:r>
      <w:r>
        <w:rPr>
          <w:spacing w:val="-9"/>
          <w:w w:val="123"/>
          <w:sz w:val="29"/>
          <w:szCs w:val="29"/>
        </w:rPr>
        <w:t>n</w:t>
      </w:r>
      <w:r>
        <w:rPr>
          <w:w w:val="161"/>
          <w:sz w:val="29"/>
          <w:szCs w:val="29"/>
        </w:rPr>
        <w:t>t</w:t>
      </w:r>
      <w:r>
        <w:rPr>
          <w:spacing w:val="35"/>
          <w:sz w:val="29"/>
          <w:szCs w:val="29"/>
        </w:rPr>
        <w:t xml:space="preserve"> </w:t>
      </w:r>
      <w:r>
        <w:rPr>
          <w:w w:val="125"/>
          <w:sz w:val="29"/>
          <w:szCs w:val="29"/>
        </w:rPr>
        <w:t>Information</w:t>
      </w:r>
    </w:p>
    <w:p w14:paraId="2201B7B1" w14:textId="77777777" w:rsidR="003F55B9" w:rsidRDefault="003F55B9">
      <w:pPr>
        <w:spacing w:before="1" w:line="240" w:lineRule="exact"/>
        <w:rPr>
          <w:sz w:val="24"/>
          <w:szCs w:val="24"/>
        </w:rPr>
      </w:pPr>
    </w:p>
    <w:p w14:paraId="36F0B587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Categor</w:t>
      </w:r>
      <w:r>
        <w:rPr>
          <w:spacing w:val="5"/>
          <w:w w:val="121"/>
          <w:sz w:val="24"/>
          <w:szCs w:val="24"/>
        </w:rPr>
        <w:t>y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Information</w:t>
      </w:r>
    </w:p>
    <w:p w14:paraId="4B70C6AC" w14:textId="77777777" w:rsidR="003F55B9" w:rsidRDefault="003F55B9">
      <w:pPr>
        <w:spacing w:before="12" w:line="200" w:lineRule="exact"/>
      </w:pPr>
    </w:p>
    <w:p w14:paraId="40828B07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2"/>
          <w:sz w:val="24"/>
          <w:szCs w:val="24"/>
        </w:rPr>
        <w:t>Custome</w:t>
      </w:r>
      <w:r>
        <w:rPr>
          <w:spacing w:val="1"/>
          <w:w w:val="122"/>
          <w:sz w:val="24"/>
          <w:szCs w:val="24"/>
        </w:rPr>
        <w:t>r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pacing w:val="-26"/>
          <w:w w:val="114"/>
          <w:sz w:val="24"/>
          <w:szCs w:val="24"/>
        </w:rPr>
        <w:t>F</w:t>
      </w:r>
      <w:r>
        <w:rPr>
          <w:w w:val="102"/>
          <w:sz w:val="24"/>
          <w:szCs w:val="24"/>
        </w:rPr>
        <w:t>AST-NU</w:t>
      </w:r>
    </w:p>
    <w:p w14:paraId="6B1C5D83" w14:textId="77777777" w:rsidR="003F55B9" w:rsidRDefault="003F55B9">
      <w:pPr>
        <w:spacing w:before="12" w:line="200" w:lineRule="exact"/>
      </w:pPr>
    </w:p>
    <w:p w14:paraId="3A3C5FDA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8"/>
          <w:sz w:val="24"/>
          <w:szCs w:val="24"/>
        </w:rPr>
        <w:t>Pr</w:t>
      </w:r>
      <w:r>
        <w:rPr>
          <w:spacing w:val="15"/>
          <w:w w:val="128"/>
          <w:sz w:val="24"/>
          <w:szCs w:val="24"/>
        </w:rPr>
        <w:t>o</w:t>
      </w:r>
      <w:r>
        <w:rPr>
          <w:w w:val="124"/>
          <w:sz w:val="24"/>
          <w:szCs w:val="24"/>
        </w:rPr>
        <w:t>ject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42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arser </w:t>
      </w:r>
      <w:r>
        <w:rPr>
          <w:spacing w:val="1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System</w:t>
      </w:r>
      <w:proofErr w:type="gramEnd"/>
    </w:p>
    <w:p w14:paraId="39361260" w14:textId="77777777" w:rsidR="003F55B9" w:rsidRDefault="003F55B9">
      <w:pPr>
        <w:spacing w:before="12" w:line="200" w:lineRule="exact"/>
      </w:pPr>
    </w:p>
    <w:p w14:paraId="6A6BC118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D</w:t>
      </w:r>
      <w:r>
        <w:rPr>
          <w:spacing w:val="8"/>
          <w:w w:val="116"/>
          <w:sz w:val="24"/>
          <w:szCs w:val="24"/>
        </w:rPr>
        <w:t>o</w:t>
      </w:r>
      <w:r>
        <w:rPr>
          <w:w w:val="119"/>
          <w:sz w:val="24"/>
          <w:szCs w:val="24"/>
        </w:rPr>
        <w:t>cume</w:t>
      </w:r>
      <w:r>
        <w:rPr>
          <w:spacing w:val="-7"/>
          <w:w w:val="119"/>
          <w:sz w:val="24"/>
          <w:szCs w:val="24"/>
        </w:rPr>
        <w:t>n</w:t>
      </w:r>
      <w:r>
        <w:rPr>
          <w:w w:val="157"/>
          <w:sz w:val="24"/>
          <w:szCs w:val="24"/>
        </w:rPr>
        <w:t>t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tw</w:t>
      </w:r>
      <w:r>
        <w:rPr>
          <w:sz w:val="24"/>
          <w:szCs w:val="24"/>
        </w:rPr>
        <w:t>are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26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S</w:t>
      </w:r>
      <w:r>
        <w:rPr>
          <w:spacing w:val="7"/>
          <w:w w:val="102"/>
          <w:sz w:val="24"/>
          <w:szCs w:val="24"/>
        </w:rPr>
        <w:t>p</w:t>
      </w:r>
      <w:r>
        <w:rPr>
          <w:w w:val="101"/>
          <w:sz w:val="24"/>
          <w:szCs w:val="24"/>
        </w:rPr>
        <w:t>ecification</w:t>
      </w:r>
    </w:p>
    <w:p w14:paraId="42DB95DA" w14:textId="77777777" w:rsidR="003F55B9" w:rsidRDefault="003F55B9">
      <w:pPr>
        <w:spacing w:before="12" w:line="200" w:lineRule="exact"/>
      </w:pPr>
    </w:p>
    <w:p w14:paraId="7D10A7C1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D</w:t>
      </w:r>
      <w:r>
        <w:rPr>
          <w:spacing w:val="8"/>
          <w:w w:val="116"/>
          <w:sz w:val="24"/>
          <w:szCs w:val="24"/>
        </w:rPr>
        <w:t>o</w:t>
      </w:r>
      <w:r>
        <w:rPr>
          <w:w w:val="119"/>
          <w:sz w:val="24"/>
          <w:szCs w:val="24"/>
        </w:rPr>
        <w:t>cume</w:t>
      </w:r>
      <w:r>
        <w:rPr>
          <w:spacing w:val="-7"/>
          <w:w w:val="119"/>
          <w:sz w:val="24"/>
          <w:szCs w:val="24"/>
        </w:rPr>
        <w:t>n</w:t>
      </w:r>
      <w:r>
        <w:rPr>
          <w:w w:val="157"/>
          <w:sz w:val="24"/>
          <w:szCs w:val="24"/>
        </w:rPr>
        <w:t>t</w:t>
      </w:r>
      <w:r>
        <w:rPr>
          <w:spacing w:val="30"/>
          <w:sz w:val="24"/>
          <w:szCs w:val="24"/>
        </w:rPr>
        <w:t xml:space="preserve"> </w:t>
      </w:r>
      <w:r>
        <w:rPr>
          <w:spacing w:val="-26"/>
          <w:w w:val="116"/>
          <w:sz w:val="24"/>
          <w:szCs w:val="24"/>
        </w:rPr>
        <w:t>V</w:t>
      </w:r>
      <w:r>
        <w:rPr>
          <w:w w:val="116"/>
          <w:sz w:val="24"/>
          <w:szCs w:val="24"/>
        </w:rPr>
        <w:t>ersio</w:t>
      </w:r>
      <w:r>
        <w:rPr>
          <w:spacing w:val="1"/>
          <w:w w:val="116"/>
          <w:sz w:val="24"/>
          <w:szCs w:val="24"/>
        </w:rPr>
        <w:t>n</w:t>
      </w:r>
      <w:r>
        <w:rPr>
          <w:w w:val="116"/>
          <w:sz w:val="24"/>
          <w:szCs w:val="24"/>
        </w:rPr>
        <w:t>:</w:t>
      </w:r>
      <w:r>
        <w:rPr>
          <w:spacing w:val="39"/>
          <w:w w:val="116"/>
          <w:sz w:val="24"/>
          <w:szCs w:val="24"/>
        </w:rPr>
        <w:t xml:space="preserve"> </w:t>
      </w:r>
      <w:r>
        <w:rPr>
          <w:sz w:val="24"/>
          <w:szCs w:val="24"/>
        </w:rPr>
        <w:t>1.0</w:t>
      </w:r>
    </w:p>
    <w:p w14:paraId="030095F9" w14:textId="77777777" w:rsidR="003F55B9" w:rsidRDefault="003F55B9">
      <w:pPr>
        <w:spacing w:before="12" w:line="200" w:lineRule="exact"/>
      </w:pPr>
    </w:p>
    <w:p w14:paraId="48861280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7"/>
          <w:sz w:val="24"/>
          <w:szCs w:val="24"/>
        </w:rPr>
        <w:t>Statu</w:t>
      </w:r>
      <w:r>
        <w:rPr>
          <w:spacing w:val="1"/>
          <w:w w:val="127"/>
          <w:sz w:val="24"/>
          <w:szCs w:val="24"/>
        </w:rPr>
        <w:t>s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Draft</w:t>
      </w:r>
    </w:p>
    <w:p w14:paraId="5A809650" w14:textId="77777777" w:rsidR="003F55B9" w:rsidRDefault="003F55B9">
      <w:pPr>
        <w:spacing w:before="12" w:line="200" w:lineRule="exact"/>
      </w:pPr>
    </w:p>
    <w:p w14:paraId="1213556E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Author(s</w:t>
      </w:r>
      <w:r>
        <w:rPr>
          <w:spacing w:val="1"/>
          <w:w w:val="124"/>
          <w:sz w:val="24"/>
          <w:szCs w:val="24"/>
        </w:rPr>
        <w:t>)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Haris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Ahmed,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ed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Huzaifa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Ali,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-6"/>
          <w:sz w:val="24"/>
          <w:szCs w:val="24"/>
        </w:rPr>
        <w:t>y</w:t>
      </w:r>
      <w:r>
        <w:rPr>
          <w:sz w:val="24"/>
          <w:szCs w:val="24"/>
        </w:rPr>
        <w:t>ed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Areeb</w:t>
      </w:r>
      <w:r>
        <w:rPr>
          <w:spacing w:val="3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Hussain</w:t>
      </w:r>
    </w:p>
    <w:p w14:paraId="0AC112B0" w14:textId="77777777" w:rsidR="003F55B9" w:rsidRDefault="003F55B9">
      <w:pPr>
        <w:spacing w:before="12" w:line="200" w:lineRule="exact"/>
      </w:pPr>
    </w:p>
    <w:p w14:paraId="2BF6A67B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Appr</w:t>
      </w:r>
      <w:r>
        <w:rPr>
          <w:spacing w:val="-7"/>
          <w:w w:val="121"/>
          <w:sz w:val="24"/>
          <w:szCs w:val="24"/>
        </w:rPr>
        <w:t>o</w:t>
      </w:r>
      <w:r>
        <w:rPr>
          <w:spacing w:val="-7"/>
          <w:w w:val="118"/>
          <w:sz w:val="24"/>
          <w:szCs w:val="24"/>
        </w:rPr>
        <w:t>v</w:t>
      </w:r>
      <w:r>
        <w:rPr>
          <w:w w:val="124"/>
          <w:sz w:val="24"/>
          <w:szCs w:val="24"/>
        </w:rPr>
        <w:t>er(s)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Fizza</w:t>
      </w:r>
      <w:r>
        <w:rPr>
          <w:spacing w:val="40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Ma</w:t>
      </w:r>
      <w:r>
        <w:rPr>
          <w:w w:val="101"/>
          <w:sz w:val="24"/>
          <w:szCs w:val="24"/>
        </w:rPr>
        <w:t>ns</w:t>
      </w:r>
      <w:r>
        <w:rPr>
          <w:spacing w:val="7"/>
          <w:w w:val="101"/>
          <w:sz w:val="24"/>
          <w:szCs w:val="24"/>
        </w:rPr>
        <w:t>o</w:t>
      </w:r>
      <w:r>
        <w:rPr>
          <w:w w:val="103"/>
          <w:sz w:val="24"/>
          <w:szCs w:val="24"/>
        </w:rPr>
        <w:t>or</w:t>
      </w:r>
    </w:p>
    <w:p w14:paraId="305D8D88" w14:textId="77777777" w:rsidR="003F55B9" w:rsidRDefault="003F55B9">
      <w:pPr>
        <w:spacing w:before="12" w:line="200" w:lineRule="exact"/>
      </w:pPr>
    </w:p>
    <w:p w14:paraId="100B73E0" w14:textId="77777777" w:rsidR="003F55B9" w:rsidRDefault="00000000">
      <w:pPr>
        <w:ind w:left="451"/>
        <w:rPr>
          <w:sz w:val="24"/>
          <w:szCs w:val="24"/>
        </w:rPr>
      </w:pPr>
      <w:r>
        <w:rPr>
          <w:w w:val="128"/>
          <w:sz w:val="24"/>
          <w:szCs w:val="24"/>
        </w:rPr>
        <w:t>•</w:t>
      </w:r>
      <w:r>
        <w:rPr>
          <w:spacing w:val="49"/>
          <w:w w:val="128"/>
          <w:sz w:val="24"/>
          <w:szCs w:val="24"/>
        </w:rPr>
        <w:t xml:space="preserve"> </w:t>
      </w:r>
      <w:r>
        <w:rPr>
          <w:w w:val="128"/>
          <w:sz w:val="24"/>
          <w:szCs w:val="24"/>
        </w:rPr>
        <w:t>Issue</w:t>
      </w:r>
      <w:r>
        <w:rPr>
          <w:spacing w:val="-36"/>
          <w:w w:val="128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Date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5,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2025</w:t>
      </w:r>
    </w:p>
    <w:p w14:paraId="22690735" w14:textId="77777777" w:rsidR="003F55B9" w:rsidRDefault="003F55B9">
      <w:pPr>
        <w:spacing w:before="12" w:line="200" w:lineRule="exact"/>
      </w:pPr>
    </w:p>
    <w:p w14:paraId="324643E3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D</w:t>
      </w:r>
      <w:r>
        <w:rPr>
          <w:spacing w:val="8"/>
          <w:w w:val="116"/>
          <w:sz w:val="24"/>
          <w:szCs w:val="24"/>
        </w:rPr>
        <w:t>o</w:t>
      </w:r>
      <w:r>
        <w:rPr>
          <w:w w:val="119"/>
          <w:sz w:val="24"/>
          <w:szCs w:val="24"/>
        </w:rPr>
        <w:t>cume</w:t>
      </w:r>
      <w:r>
        <w:rPr>
          <w:spacing w:val="-7"/>
          <w:w w:val="119"/>
          <w:sz w:val="24"/>
          <w:szCs w:val="24"/>
        </w:rPr>
        <w:t>n</w:t>
      </w:r>
      <w:r>
        <w:rPr>
          <w:w w:val="157"/>
          <w:sz w:val="24"/>
          <w:szCs w:val="24"/>
        </w:rPr>
        <w:t>t</w:t>
      </w:r>
      <w:r>
        <w:rPr>
          <w:spacing w:val="30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L</w:t>
      </w:r>
      <w:r>
        <w:rPr>
          <w:spacing w:val="9"/>
          <w:w w:val="116"/>
          <w:sz w:val="24"/>
          <w:szCs w:val="24"/>
        </w:rPr>
        <w:t>o</w:t>
      </w:r>
      <w:r>
        <w:rPr>
          <w:w w:val="116"/>
          <w:sz w:val="24"/>
          <w:szCs w:val="24"/>
        </w:rPr>
        <w:t>catio</w:t>
      </w:r>
      <w:r>
        <w:rPr>
          <w:spacing w:val="1"/>
          <w:w w:val="116"/>
          <w:sz w:val="24"/>
          <w:szCs w:val="24"/>
        </w:rPr>
        <w:t>n</w:t>
      </w:r>
      <w:r>
        <w:rPr>
          <w:w w:val="116"/>
          <w:sz w:val="24"/>
          <w:szCs w:val="24"/>
        </w:rPr>
        <w:t>:</w:t>
      </w:r>
      <w:r>
        <w:rPr>
          <w:spacing w:val="36"/>
          <w:w w:val="116"/>
          <w:sz w:val="24"/>
          <w:szCs w:val="24"/>
        </w:rPr>
        <w:t xml:space="preserve"> 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36"/>
          <w:sz w:val="24"/>
          <w:szCs w:val="24"/>
        </w:rPr>
        <w:t xml:space="preserve"> </w:t>
      </w:r>
      <w:r>
        <w:rPr>
          <w:spacing w:val="7"/>
          <w:sz w:val="24"/>
          <w:szCs w:val="24"/>
        </w:rPr>
        <w:t>b</w:t>
      </w:r>
      <w:r>
        <w:rPr>
          <w:sz w:val="24"/>
          <w:szCs w:val="24"/>
        </w:rPr>
        <w:t>e</w:t>
      </w:r>
      <w:r>
        <w:rPr>
          <w:spacing w:val="24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determined</w:t>
      </w:r>
    </w:p>
    <w:p w14:paraId="4CA727D1" w14:textId="77777777" w:rsidR="003F55B9" w:rsidRDefault="003F55B9">
      <w:pPr>
        <w:spacing w:before="12" w:line="200" w:lineRule="exact"/>
      </w:pPr>
    </w:p>
    <w:p w14:paraId="43AF5A49" w14:textId="77777777" w:rsidR="003F55B9" w:rsidRDefault="00000000">
      <w:pPr>
        <w:ind w:left="451"/>
        <w:rPr>
          <w:sz w:val="24"/>
          <w:szCs w:val="24"/>
        </w:rPr>
        <w:sectPr w:rsidR="003F55B9">
          <w:pgSz w:w="11920" w:h="16840"/>
          <w:pgMar w:top="1360" w:right="1680" w:bottom="280" w:left="1340" w:header="0" w:footer="821" w:gutter="0"/>
          <w:cols w:space="720"/>
        </w:sect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Distributio</w:t>
      </w:r>
      <w:r>
        <w:rPr>
          <w:spacing w:val="1"/>
          <w:w w:val="124"/>
          <w:sz w:val="24"/>
          <w:szCs w:val="24"/>
        </w:rPr>
        <w:t>n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Advisor,</w:t>
      </w:r>
      <w:r>
        <w:rPr>
          <w:spacing w:val="4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Pr</w:t>
      </w:r>
      <w:r>
        <w:rPr>
          <w:spacing w:val="13"/>
          <w:sz w:val="24"/>
          <w:szCs w:val="24"/>
        </w:rPr>
        <w:t>o</w:t>
      </w:r>
      <w:r>
        <w:rPr>
          <w:sz w:val="24"/>
          <w:szCs w:val="24"/>
        </w:rPr>
        <w:t xml:space="preserve">ject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C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ordinator’s</w:t>
      </w:r>
      <w:proofErr w:type="gramEnd"/>
      <w:r>
        <w:rPr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Office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 xml:space="preserve">through </w:t>
      </w:r>
      <w:r>
        <w:rPr>
          <w:spacing w:val="2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Advisor</w:t>
      </w:r>
      <w:proofErr w:type="gramEnd"/>
      <w:r>
        <w:rPr>
          <w:w w:val="103"/>
          <w:sz w:val="24"/>
          <w:szCs w:val="24"/>
        </w:rPr>
        <w:t>)</w:t>
      </w:r>
    </w:p>
    <w:p w14:paraId="392788CC" w14:textId="77777777" w:rsidR="003F55B9" w:rsidRDefault="00000000">
      <w:pPr>
        <w:spacing w:before="52"/>
        <w:ind w:left="100" w:right="1274"/>
        <w:jc w:val="both"/>
        <w:rPr>
          <w:sz w:val="29"/>
          <w:szCs w:val="29"/>
        </w:rPr>
      </w:pPr>
      <w:r>
        <w:rPr>
          <w:sz w:val="29"/>
          <w:szCs w:val="29"/>
        </w:rPr>
        <w:lastRenderedPageBreak/>
        <w:t xml:space="preserve">0.5    </w:t>
      </w:r>
      <w:r>
        <w:rPr>
          <w:spacing w:val="22"/>
          <w:sz w:val="29"/>
          <w:szCs w:val="29"/>
        </w:rPr>
        <w:t xml:space="preserve"> </w:t>
      </w:r>
      <w:r>
        <w:rPr>
          <w:w w:val="121"/>
          <w:sz w:val="29"/>
          <w:szCs w:val="29"/>
        </w:rPr>
        <w:t>Definition</w:t>
      </w:r>
      <w:r>
        <w:rPr>
          <w:spacing w:val="21"/>
          <w:w w:val="121"/>
          <w:sz w:val="29"/>
          <w:szCs w:val="29"/>
        </w:rPr>
        <w:t xml:space="preserve"> </w:t>
      </w:r>
      <w:r>
        <w:rPr>
          <w:sz w:val="29"/>
          <w:szCs w:val="29"/>
        </w:rPr>
        <w:t>of</w:t>
      </w:r>
      <w:r>
        <w:rPr>
          <w:spacing w:val="62"/>
          <w:sz w:val="29"/>
          <w:szCs w:val="29"/>
        </w:rPr>
        <w:t xml:space="preserve"> </w:t>
      </w:r>
      <w:r>
        <w:rPr>
          <w:spacing w:val="-34"/>
          <w:w w:val="127"/>
          <w:sz w:val="29"/>
          <w:szCs w:val="29"/>
        </w:rPr>
        <w:t>T</w:t>
      </w:r>
      <w:r>
        <w:rPr>
          <w:w w:val="127"/>
          <w:sz w:val="29"/>
          <w:szCs w:val="29"/>
        </w:rPr>
        <w:t>erms,</w:t>
      </w:r>
      <w:r>
        <w:rPr>
          <w:spacing w:val="12"/>
          <w:w w:val="127"/>
          <w:sz w:val="29"/>
          <w:szCs w:val="29"/>
        </w:rPr>
        <w:t xml:space="preserve"> </w:t>
      </w:r>
      <w:r>
        <w:rPr>
          <w:w w:val="127"/>
          <w:sz w:val="29"/>
          <w:szCs w:val="29"/>
        </w:rPr>
        <w:t>Acro</w:t>
      </w:r>
      <w:r>
        <w:rPr>
          <w:spacing w:val="-10"/>
          <w:w w:val="127"/>
          <w:sz w:val="29"/>
          <w:szCs w:val="29"/>
        </w:rPr>
        <w:t>n</w:t>
      </w:r>
      <w:r>
        <w:rPr>
          <w:w w:val="127"/>
          <w:sz w:val="29"/>
          <w:szCs w:val="29"/>
        </w:rPr>
        <w:t>yms</w:t>
      </w:r>
      <w:r>
        <w:rPr>
          <w:spacing w:val="-47"/>
          <w:w w:val="127"/>
          <w:sz w:val="29"/>
          <w:szCs w:val="29"/>
        </w:rPr>
        <w:t xml:space="preserve"> </w:t>
      </w:r>
      <w:r>
        <w:rPr>
          <w:w w:val="127"/>
          <w:sz w:val="29"/>
          <w:szCs w:val="29"/>
        </w:rPr>
        <w:t>and</w:t>
      </w:r>
      <w:r>
        <w:rPr>
          <w:spacing w:val="35"/>
          <w:sz w:val="29"/>
          <w:szCs w:val="29"/>
        </w:rPr>
        <w:t xml:space="preserve"> </w:t>
      </w:r>
      <w:r>
        <w:rPr>
          <w:w w:val="124"/>
          <w:sz w:val="29"/>
          <w:szCs w:val="29"/>
        </w:rPr>
        <w:t>Abbreviations</w:t>
      </w:r>
    </w:p>
    <w:p w14:paraId="3CB7D1A0" w14:textId="77777777" w:rsidR="003F55B9" w:rsidRDefault="003F55B9">
      <w:pPr>
        <w:spacing w:before="1" w:line="240" w:lineRule="exact"/>
        <w:rPr>
          <w:sz w:val="24"/>
          <w:szCs w:val="24"/>
        </w:rPr>
      </w:pPr>
    </w:p>
    <w:p w14:paraId="72F1C6F5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 xml:space="preserve">AI: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Artificial</w:t>
      </w:r>
      <w:r>
        <w:rPr>
          <w:spacing w:val="38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I</w:t>
      </w:r>
      <w:r>
        <w:rPr>
          <w:spacing w:val="-6"/>
          <w:w w:val="107"/>
          <w:sz w:val="24"/>
          <w:szCs w:val="24"/>
        </w:rPr>
        <w:t>n</w:t>
      </w:r>
      <w:r>
        <w:rPr>
          <w:w w:val="101"/>
          <w:sz w:val="24"/>
          <w:szCs w:val="24"/>
        </w:rPr>
        <w:t>telligence</w:t>
      </w:r>
    </w:p>
    <w:p w14:paraId="406A8B0E" w14:textId="77777777" w:rsidR="003F55B9" w:rsidRDefault="003F55B9">
      <w:pPr>
        <w:spacing w:before="12" w:line="200" w:lineRule="exact"/>
      </w:pPr>
    </w:p>
    <w:p w14:paraId="52658136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PDF</w:t>
      </w:r>
      <w:r>
        <w:rPr>
          <w:w w:val="97"/>
          <w:sz w:val="24"/>
          <w:szCs w:val="24"/>
        </w:rPr>
        <w:t>:</w:t>
      </w:r>
      <w:r>
        <w:rPr>
          <w:spacing w:val="18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ortable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>o</w:t>
      </w:r>
      <w:r>
        <w:rPr>
          <w:w w:val="103"/>
          <w:sz w:val="24"/>
          <w:szCs w:val="24"/>
        </w:rPr>
        <w:t>cume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pacing w:val="-20"/>
          <w:w w:val="114"/>
          <w:sz w:val="24"/>
          <w:szCs w:val="24"/>
        </w:rPr>
        <w:t>F</w:t>
      </w:r>
      <w:r>
        <w:rPr>
          <w:w w:val="109"/>
          <w:sz w:val="24"/>
          <w:szCs w:val="24"/>
        </w:rPr>
        <w:t>ormat</w:t>
      </w:r>
    </w:p>
    <w:p w14:paraId="1B1AC864" w14:textId="77777777" w:rsidR="003F55B9" w:rsidRDefault="003F55B9">
      <w:pPr>
        <w:spacing w:before="12" w:line="200" w:lineRule="exact"/>
      </w:pPr>
    </w:p>
    <w:p w14:paraId="6D865AA6" w14:textId="77777777" w:rsidR="003F55B9" w:rsidRDefault="00000000">
      <w:pPr>
        <w:ind w:left="451"/>
        <w:rPr>
          <w:sz w:val="24"/>
          <w:szCs w:val="24"/>
        </w:rPr>
      </w:pPr>
      <w:r>
        <w:rPr>
          <w:w w:val="116"/>
          <w:sz w:val="24"/>
          <w:szCs w:val="24"/>
        </w:rPr>
        <w:t>•</w:t>
      </w:r>
      <w:r>
        <w:rPr>
          <w:spacing w:val="67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DOC</w:t>
      </w:r>
      <w:r>
        <w:rPr>
          <w:spacing w:val="1"/>
          <w:w w:val="116"/>
          <w:sz w:val="24"/>
          <w:szCs w:val="24"/>
        </w:rPr>
        <w:t>X</w:t>
      </w:r>
      <w:r>
        <w:rPr>
          <w:w w:val="116"/>
          <w:sz w:val="24"/>
          <w:szCs w:val="24"/>
        </w:rPr>
        <w:t>:</w:t>
      </w:r>
      <w:r>
        <w:rPr>
          <w:spacing w:val="9"/>
          <w:w w:val="116"/>
          <w:sz w:val="24"/>
          <w:szCs w:val="24"/>
        </w:rPr>
        <w:t xml:space="preserve"> </w:t>
      </w:r>
      <w:r>
        <w:rPr>
          <w:sz w:val="24"/>
          <w:szCs w:val="24"/>
        </w:rPr>
        <w:t>Microsoft</w:t>
      </w:r>
      <w:r>
        <w:rPr>
          <w:spacing w:val="28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ord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>
        <w:rPr>
          <w:spacing w:val="7"/>
          <w:sz w:val="24"/>
          <w:szCs w:val="24"/>
        </w:rPr>
        <w:t>o</w:t>
      </w:r>
      <w:r>
        <w:rPr>
          <w:w w:val="102"/>
          <w:sz w:val="24"/>
          <w:szCs w:val="24"/>
        </w:rPr>
        <w:t>cume</w:t>
      </w:r>
      <w:r>
        <w:rPr>
          <w:spacing w:val="-6"/>
          <w:w w:val="108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</w:p>
    <w:p w14:paraId="56508698" w14:textId="77777777" w:rsidR="003F55B9" w:rsidRDefault="003F55B9">
      <w:pPr>
        <w:spacing w:before="12" w:line="200" w:lineRule="exact"/>
      </w:pPr>
    </w:p>
    <w:p w14:paraId="6A484B75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 xml:space="preserve">SRS: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tw</w:t>
      </w:r>
      <w:r>
        <w:rPr>
          <w:sz w:val="24"/>
          <w:szCs w:val="24"/>
        </w:rPr>
        <w:t>are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Requireme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ts </w:t>
      </w:r>
      <w:r>
        <w:rPr>
          <w:spacing w:val="16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S</w:t>
      </w:r>
      <w:r>
        <w:rPr>
          <w:spacing w:val="7"/>
          <w:w w:val="102"/>
          <w:sz w:val="24"/>
          <w:szCs w:val="24"/>
        </w:rPr>
        <w:t>p</w:t>
      </w:r>
      <w:r>
        <w:rPr>
          <w:w w:val="101"/>
          <w:sz w:val="24"/>
          <w:szCs w:val="24"/>
        </w:rPr>
        <w:t>ecification</w:t>
      </w:r>
      <w:proofErr w:type="gramEnd"/>
    </w:p>
    <w:p w14:paraId="7283CA53" w14:textId="77777777" w:rsidR="003F55B9" w:rsidRDefault="003F55B9">
      <w:pPr>
        <w:spacing w:before="12" w:line="200" w:lineRule="exact"/>
      </w:pPr>
    </w:p>
    <w:p w14:paraId="44F5D7E6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 xml:space="preserve">SDS: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tw</w:t>
      </w:r>
      <w:r>
        <w:rPr>
          <w:sz w:val="24"/>
          <w:szCs w:val="24"/>
        </w:rPr>
        <w:t>are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26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S</w:t>
      </w:r>
      <w:r>
        <w:rPr>
          <w:spacing w:val="7"/>
          <w:w w:val="102"/>
          <w:sz w:val="24"/>
          <w:szCs w:val="24"/>
        </w:rPr>
        <w:t>p</w:t>
      </w:r>
      <w:r>
        <w:rPr>
          <w:w w:val="101"/>
          <w:sz w:val="24"/>
          <w:szCs w:val="24"/>
        </w:rPr>
        <w:t>ecification</w:t>
      </w:r>
    </w:p>
    <w:p w14:paraId="2668753D" w14:textId="77777777" w:rsidR="003F55B9" w:rsidRDefault="003F55B9">
      <w:pPr>
        <w:spacing w:before="12" w:line="200" w:lineRule="exact"/>
      </w:pPr>
    </w:p>
    <w:p w14:paraId="1066611B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REST</w:t>
      </w:r>
      <w:r>
        <w:rPr>
          <w:w w:val="97"/>
          <w:sz w:val="24"/>
          <w:szCs w:val="24"/>
        </w:rPr>
        <w:t>:</w:t>
      </w:r>
      <w:r>
        <w:rPr>
          <w:spacing w:val="18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Represe</w:t>
      </w:r>
      <w:r>
        <w:rPr>
          <w:spacing w:val="-5"/>
          <w:w w:val="106"/>
          <w:sz w:val="24"/>
          <w:szCs w:val="24"/>
        </w:rPr>
        <w:t>n</w:t>
      </w:r>
      <w:r>
        <w:rPr>
          <w:w w:val="106"/>
          <w:sz w:val="24"/>
          <w:szCs w:val="24"/>
        </w:rPr>
        <w:t>tational</w:t>
      </w:r>
      <w:r>
        <w:rPr>
          <w:spacing w:val="18"/>
          <w:w w:val="10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State </w:t>
      </w:r>
      <w:r>
        <w:rPr>
          <w:spacing w:val="12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04"/>
          <w:sz w:val="24"/>
          <w:szCs w:val="24"/>
        </w:rPr>
        <w:t>ransfer</w:t>
      </w:r>
      <w:proofErr w:type="gramEnd"/>
    </w:p>
    <w:p w14:paraId="42A80846" w14:textId="77777777" w:rsidR="003F55B9" w:rsidRDefault="003F55B9">
      <w:pPr>
        <w:spacing w:before="12" w:line="200" w:lineRule="exact"/>
      </w:pPr>
    </w:p>
    <w:p w14:paraId="43523980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8"/>
          <w:sz w:val="24"/>
          <w:szCs w:val="24"/>
        </w:rPr>
        <w:t>HTTP</w:t>
      </w:r>
      <w:r>
        <w:rPr>
          <w:w w:val="97"/>
          <w:sz w:val="24"/>
          <w:szCs w:val="24"/>
        </w:rPr>
        <w:t>:</w:t>
      </w:r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Hy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ertext </w:t>
      </w:r>
      <w:r>
        <w:rPr>
          <w:spacing w:val="26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ransfer</w:t>
      </w:r>
      <w:proofErr w:type="gramEnd"/>
      <w:r>
        <w:rPr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P</w:t>
      </w:r>
      <w:r>
        <w:rPr>
          <w:w w:val="107"/>
          <w:sz w:val="24"/>
          <w:szCs w:val="24"/>
        </w:rPr>
        <w:t>rot</w:t>
      </w:r>
      <w:r>
        <w:rPr>
          <w:spacing w:val="7"/>
          <w:w w:val="107"/>
          <w:sz w:val="24"/>
          <w:szCs w:val="24"/>
        </w:rPr>
        <w:t>o</w:t>
      </w:r>
      <w:r>
        <w:rPr>
          <w:w w:val="97"/>
          <w:sz w:val="24"/>
          <w:szCs w:val="24"/>
        </w:rPr>
        <w:t>col</w:t>
      </w:r>
    </w:p>
    <w:p w14:paraId="4474B5B2" w14:textId="77777777" w:rsidR="003F55B9" w:rsidRDefault="003F55B9">
      <w:pPr>
        <w:spacing w:before="12" w:line="200" w:lineRule="exact"/>
      </w:pPr>
    </w:p>
    <w:p w14:paraId="4C6B5178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5"/>
          <w:sz w:val="24"/>
          <w:szCs w:val="24"/>
        </w:rPr>
        <w:t>HTTPS</w:t>
      </w:r>
      <w:r>
        <w:rPr>
          <w:w w:val="97"/>
          <w:sz w:val="24"/>
          <w:szCs w:val="24"/>
        </w:rPr>
        <w:t>:</w:t>
      </w:r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Hy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ertext </w:t>
      </w:r>
      <w:r>
        <w:rPr>
          <w:spacing w:val="26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ransfer</w:t>
      </w:r>
      <w:proofErr w:type="gramEnd"/>
      <w:r>
        <w:rPr>
          <w:sz w:val="24"/>
          <w:szCs w:val="24"/>
        </w:rPr>
        <w:t xml:space="preserve"> </w:t>
      </w:r>
      <w:r>
        <w:rPr>
          <w:spacing w:val="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Prot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col </w:t>
      </w:r>
      <w:r>
        <w:rPr>
          <w:spacing w:val="1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Secure</w:t>
      </w:r>
      <w:proofErr w:type="gramEnd"/>
    </w:p>
    <w:p w14:paraId="4C214056" w14:textId="77777777" w:rsidR="003F55B9" w:rsidRDefault="003F55B9">
      <w:pPr>
        <w:spacing w:before="12" w:line="200" w:lineRule="exact"/>
      </w:pPr>
    </w:p>
    <w:p w14:paraId="32ADF19E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9"/>
          <w:sz w:val="24"/>
          <w:szCs w:val="24"/>
        </w:rPr>
        <w:t>JWT</w:t>
      </w:r>
      <w:r>
        <w:rPr>
          <w:w w:val="97"/>
          <w:sz w:val="24"/>
          <w:szCs w:val="24"/>
        </w:rPr>
        <w:t>: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JSON</w:t>
      </w:r>
      <w:r>
        <w:rPr>
          <w:spacing w:val="48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eb</w:t>
      </w:r>
      <w:r>
        <w:rPr>
          <w:spacing w:val="38"/>
          <w:sz w:val="24"/>
          <w:szCs w:val="24"/>
        </w:rPr>
        <w:t xml:space="preserve"> </w:t>
      </w:r>
      <w:r>
        <w:rPr>
          <w:spacing w:val="-19"/>
          <w:w w:val="115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k</w:t>
      </w:r>
      <w:r>
        <w:rPr>
          <w:w w:val="102"/>
          <w:sz w:val="24"/>
          <w:szCs w:val="24"/>
        </w:rPr>
        <w:t>ens</w:t>
      </w:r>
    </w:p>
    <w:p w14:paraId="561B1416" w14:textId="77777777" w:rsidR="003F55B9" w:rsidRDefault="003F55B9">
      <w:pPr>
        <w:spacing w:before="12" w:line="200" w:lineRule="exact"/>
      </w:pPr>
    </w:p>
    <w:p w14:paraId="67DE7A17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ER </w:t>
      </w:r>
      <w:r>
        <w:rPr>
          <w:spacing w:val="40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Diagra</w:t>
      </w:r>
      <w:r>
        <w:rPr>
          <w:spacing w:val="1"/>
          <w:w w:val="120"/>
          <w:sz w:val="24"/>
          <w:szCs w:val="24"/>
        </w:rPr>
        <w:t>m</w:t>
      </w:r>
      <w:proofErr w:type="gramEnd"/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ti</w:t>
      </w:r>
      <w:r>
        <w:rPr>
          <w:spacing w:val="-6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Relationship</w:t>
      </w:r>
      <w:proofErr w:type="gramEnd"/>
      <w:r>
        <w:rPr>
          <w:sz w:val="24"/>
          <w:szCs w:val="24"/>
        </w:rPr>
        <w:t xml:space="preserve"> </w:t>
      </w:r>
      <w:r>
        <w:rPr>
          <w:spacing w:val="2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Diagram</w:t>
      </w:r>
    </w:p>
    <w:p w14:paraId="5CFEA5FC" w14:textId="77777777" w:rsidR="003F55B9" w:rsidRDefault="003F55B9">
      <w:pPr>
        <w:spacing w:before="12" w:line="200" w:lineRule="exact"/>
      </w:pPr>
    </w:p>
    <w:p w14:paraId="3032A863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DFD</w:t>
      </w:r>
      <w:r>
        <w:rPr>
          <w:w w:val="97"/>
          <w:sz w:val="24"/>
          <w:szCs w:val="24"/>
        </w:rPr>
        <w:t>:</w:t>
      </w:r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Diagram</w:t>
      </w:r>
    </w:p>
    <w:p w14:paraId="2272B0C3" w14:textId="77777777" w:rsidR="003F55B9" w:rsidRDefault="003F55B9">
      <w:pPr>
        <w:spacing w:before="12" w:line="200" w:lineRule="exact"/>
      </w:pPr>
    </w:p>
    <w:p w14:paraId="24F3F7AB" w14:textId="77777777" w:rsidR="003F55B9" w:rsidRDefault="00000000">
      <w:pPr>
        <w:ind w:left="451"/>
        <w:rPr>
          <w:sz w:val="24"/>
          <w:szCs w:val="24"/>
        </w:rPr>
      </w:pPr>
      <w:r>
        <w:rPr>
          <w:w w:val="116"/>
          <w:sz w:val="24"/>
          <w:szCs w:val="24"/>
        </w:rPr>
        <w:t>•</w:t>
      </w:r>
      <w:r>
        <w:rPr>
          <w:spacing w:val="67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UML:</w:t>
      </w:r>
      <w:r>
        <w:rPr>
          <w:spacing w:val="-4"/>
          <w:w w:val="116"/>
          <w:sz w:val="24"/>
          <w:szCs w:val="24"/>
        </w:rPr>
        <w:t xml:space="preserve"> </w:t>
      </w:r>
      <w:r>
        <w:rPr>
          <w:sz w:val="24"/>
          <w:szCs w:val="24"/>
        </w:rPr>
        <w:t>Unified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deling</w:t>
      </w:r>
      <w:r>
        <w:rPr>
          <w:spacing w:val="2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Language</w:t>
      </w:r>
    </w:p>
    <w:p w14:paraId="3E7111E5" w14:textId="77777777" w:rsidR="003F55B9" w:rsidRDefault="003F55B9">
      <w:pPr>
        <w:spacing w:line="200" w:lineRule="exact"/>
      </w:pPr>
    </w:p>
    <w:p w14:paraId="12C84F91" w14:textId="77777777" w:rsidR="003F55B9" w:rsidRDefault="003F55B9">
      <w:pPr>
        <w:spacing w:before="6" w:line="200" w:lineRule="exact"/>
      </w:pPr>
    </w:p>
    <w:p w14:paraId="29A12B32" w14:textId="77777777" w:rsidR="003F55B9" w:rsidRDefault="00000000">
      <w:pPr>
        <w:ind w:left="100" w:right="6571"/>
        <w:jc w:val="both"/>
        <w:rPr>
          <w:sz w:val="29"/>
          <w:szCs w:val="29"/>
        </w:rPr>
      </w:pPr>
      <w:r>
        <w:rPr>
          <w:w w:val="117"/>
          <w:sz w:val="29"/>
          <w:szCs w:val="29"/>
        </w:rPr>
        <w:t>0.6</w:t>
      </w:r>
      <w:r>
        <w:rPr>
          <w:sz w:val="29"/>
          <w:szCs w:val="29"/>
        </w:rPr>
        <w:t xml:space="preserve">   </w:t>
      </w:r>
      <w:r>
        <w:rPr>
          <w:spacing w:val="33"/>
          <w:sz w:val="29"/>
          <w:szCs w:val="29"/>
        </w:rPr>
        <w:t xml:space="preserve"> </w:t>
      </w:r>
      <w:r>
        <w:rPr>
          <w:w w:val="128"/>
          <w:sz w:val="29"/>
          <w:szCs w:val="29"/>
        </w:rPr>
        <w:t>I</w:t>
      </w:r>
      <w:r>
        <w:rPr>
          <w:spacing w:val="-9"/>
          <w:w w:val="128"/>
          <w:sz w:val="29"/>
          <w:szCs w:val="29"/>
        </w:rPr>
        <w:t>n</w:t>
      </w:r>
      <w:r>
        <w:rPr>
          <w:w w:val="134"/>
          <w:sz w:val="29"/>
          <w:szCs w:val="29"/>
        </w:rPr>
        <w:t>tr</w:t>
      </w:r>
      <w:r>
        <w:rPr>
          <w:spacing w:val="9"/>
          <w:w w:val="134"/>
          <w:sz w:val="29"/>
          <w:szCs w:val="29"/>
        </w:rPr>
        <w:t>o</w:t>
      </w:r>
      <w:r>
        <w:rPr>
          <w:w w:val="126"/>
          <w:sz w:val="29"/>
          <w:szCs w:val="29"/>
        </w:rPr>
        <w:t>duction</w:t>
      </w:r>
    </w:p>
    <w:p w14:paraId="2702D583" w14:textId="77777777" w:rsidR="003F55B9" w:rsidRDefault="003F55B9">
      <w:pPr>
        <w:spacing w:before="2" w:line="280" w:lineRule="exact"/>
        <w:rPr>
          <w:sz w:val="28"/>
          <w:szCs w:val="28"/>
        </w:rPr>
      </w:pPr>
    </w:p>
    <w:p w14:paraId="32C5CCD8" w14:textId="77777777" w:rsidR="003F55B9" w:rsidRDefault="00000000">
      <w:pPr>
        <w:ind w:left="100" w:right="569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0.6.1    </w:t>
      </w:r>
      <w:r>
        <w:rPr>
          <w:spacing w:val="42"/>
          <w:sz w:val="24"/>
          <w:szCs w:val="24"/>
        </w:rPr>
        <w:t xml:space="preserve"> </w:t>
      </w:r>
      <w:r>
        <w:rPr>
          <w:w w:val="122"/>
          <w:sz w:val="24"/>
          <w:szCs w:val="24"/>
        </w:rPr>
        <w:t>Pur</w:t>
      </w:r>
      <w:r>
        <w:rPr>
          <w:spacing w:val="10"/>
          <w:w w:val="122"/>
          <w:sz w:val="24"/>
          <w:szCs w:val="24"/>
        </w:rPr>
        <w:t>p</w:t>
      </w:r>
      <w:r>
        <w:rPr>
          <w:w w:val="122"/>
          <w:sz w:val="24"/>
          <w:szCs w:val="24"/>
        </w:rPr>
        <w:t>ose</w:t>
      </w:r>
      <w:r>
        <w:rPr>
          <w:spacing w:val="23"/>
          <w:w w:val="122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4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D</w:t>
      </w:r>
      <w:r>
        <w:rPr>
          <w:spacing w:val="8"/>
          <w:w w:val="116"/>
          <w:sz w:val="24"/>
          <w:szCs w:val="24"/>
        </w:rPr>
        <w:t>o</w:t>
      </w:r>
      <w:r>
        <w:rPr>
          <w:w w:val="119"/>
          <w:sz w:val="24"/>
          <w:szCs w:val="24"/>
        </w:rPr>
        <w:t>cume</w:t>
      </w:r>
      <w:r>
        <w:rPr>
          <w:spacing w:val="-7"/>
          <w:w w:val="119"/>
          <w:sz w:val="24"/>
          <w:szCs w:val="24"/>
        </w:rPr>
        <w:t>n</w:t>
      </w:r>
      <w:r>
        <w:rPr>
          <w:w w:val="157"/>
          <w:sz w:val="24"/>
          <w:szCs w:val="24"/>
        </w:rPr>
        <w:t>t</w:t>
      </w:r>
    </w:p>
    <w:p w14:paraId="69505488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49C7CBFC" w14:textId="77777777" w:rsidR="003F55B9" w:rsidRDefault="00000000">
      <w:pPr>
        <w:spacing w:line="251" w:lineRule="auto"/>
        <w:ind w:left="100" w:right="59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This </w:t>
      </w:r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tw</w:t>
      </w:r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Design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ecification</w:t>
      </w:r>
      <w:proofErr w:type="gramEnd"/>
      <w:r>
        <w:rPr>
          <w:sz w:val="24"/>
          <w:szCs w:val="24"/>
        </w:rPr>
        <w:t xml:space="preserve">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 xml:space="preserve">SDS)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vides</w:t>
      </w:r>
      <w:proofErr w:type="gramEnd"/>
      <w:r>
        <w:rPr>
          <w:sz w:val="24"/>
          <w:szCs w:val="24"/>
        </w:rPr>
        <w:t xml:space="preserve"> </w:t>
      </w:r>
      <w:r>
        <w:rPr>
          <w:spacing w:val="1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detailed</w:t>
      </w:r>
      <w:proofErr w:type="gramEnd"/>
      <w:r>
        <w:rPr>
          <w:sz w:val="24"/>
          <w:szCs w:val="24"/>
        </w:rPr>
        <w:t xml:space="preserve"> </w:t>
      </w:r>
      <w:r>
        <w:rPr>
          <w:spacing w:val="4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design  for</w:t>
      </w:r>
      <w:proofErr w:type="gramEnd"/>
      <w:r>
        <w:rPr>
          <w:spacing w:val="5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the </w:t>
      </w:r>
      <w:r>
        <w:rPr>
          <w:spacing w:val="2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Resume</w:t>
      </w:r>
      <w:proofErr w:type="gramEnd"/>
      <w:r>
        <w:rPr>
          <w:w w:val="103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arser  System</w:t>
      </w:r>
      <w:proofErr w:type="gramEnd"/>
      <w:r>
        <w:rPr>
          <w:sz w:val="24"/>
          <w:szCs w:val="24"/>
        </w:rPr>
        <w:t>,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outlining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3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ar</w:t>
      </w:r>
      <w:r>
        <w:rPr>
          <w:spacing w:val="-6"/>
          <w:w w:val="107"/>
          <w:sz w:val="24"/>
          <w:szCs w:val="24"/>
        </w:rPr>
        <w:t>c</w:t>
      </w:r>
      <w:r>
        <w:rPr>
          <w:w w:val="107"/>
          <w:sz w:val="24"/>
          <w:szCs w:val="24"/>
        </w:rPr>
        <w:t>hitectur</w:t>
      </w:r>
      <w:r>
        <w:rPr>
          <w:spacing w:val="1"/>
          <w:w w:val="107"/>
          <w:sz w:val="24"/>
          <w:szCs w:val="24"/>
        </w:rPr>
        <w:t>e</w:t>
      </w:r>
      <w:r>
        <w:rPr>
          <w:w w:val="107"/>
          <w:sz w:val="24"/>
          <w:szCs w:val="24"/>
        </w:rPr>
        <w:t>,</w:t>
      </w:r>
      <w:r>
        <w:rPr>
          <w:spacing w:val="9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1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strategies,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hnical</w:t>
      </w:r>
      <w:r>
        <w:rPr>
          <w:spacing w:val="51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ecifi</w:t>
      </w:r>
      <w:proofErr w:type="spellEnd"/>
      <w:r>
        <w:rPr>
          <w:sz w:val="24"/>
          <w:szCs w:val="24"/>
        </w:rPr>
        <w:t>- cations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guide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elopme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t.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ensures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meets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requireme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ts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ecified</w:t>
      </w:r>
      <w:proofErr w:type="gramEnd"/>
      <w:r>
        <w:rPr>
          <w:spacing w:val="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 xml:space="preserve">in </w:t>
      </w:r>
      <w:r>
        <w:rPr>
          <w:sz w:val="24"/>
          <w:szCs w:val="24"/>
        </w:rPr>
        <w:t>the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tw</w:t>
      </w:r>
      <w:r>
        <w:rPr>
          <w:sz w:val="24"/>
          <w:szCs w:val="24"/>
        </w:rPr>
        <w:t>are</w:t>
      </w:r>
      <w:r>
        <w:rPr>
          <w:spacing w:val="2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Requireme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ts  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ecification</w:t>
      </w:r>
      <w:proofErr w:type="gramEnd"/>
      <w:r>
        <w:rPr>
          <w:spacing w:val="19"/>
          <w:sz w:val="24"/>
          <w:szCs w:val="24"/>
        </w:rPr>
        <w:t xml:space="preserve"> </w:t>
      </w:r>
      <w:r>
        <w:rPr>
          <w:sz w:val="24"/>
          <w:szCs w:val="24"/>
        </w:rPr>
        <w:t>(SR</w:t>
      </w:r>
      <w:r>
        <w:rPr>
          <w:spacing w:val="1"/>
          <w:sz w:val="24"/>
          <w:szCs w:val="24"/>
        </w:rPr>
        <w:t>S</w:t>
      </w:r>
      <w:r>
        <w:rPr>
          <w:sz w:val="24"/>
          <w:szCs w:val="24"/>
        </w:rPr>
        <w:t>)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ser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es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12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bluepri</w:t>
      </w:r>
      <w:r>
        <w:rPr>
          <w:spacing w:val="-5"/>
          <w:w w:val="105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3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r>
        <w:rPr>
          <w:w w:val="103"/>
          <w:sz w:val="24"/>
          <w:szCs w:val="24"/>
        </w:rPr>
        <w:t>de</w:t>
      </w:r>
      <w:r>
        <w:rPr>
          <w:spacing w:val="-6"/>
          <w:w w:val="103"/>
          <w:sz w:val="24"/>
          <w:szCs w:val="24"/>
        </w:rPr>
        <w:t>v</w:t>
      </w:r>
      <w:r>
        <w:rPr>
          <w:sz w:val="24"/>
          <w:szCs w:val="24"/>
        </w:rPr>
        <w:t>elo</w:t>
      </w:r>
      <w:r>
        <w:rPr>
          <w:spacing w:val="7"/>
          <w:sz w:val="24"/>
          <w:szCs w:val="24"/>
        </w:rPr>
        <w:t>p</w:t>
      </w:r>
      <w:r>
        <w:rPr>
          <w:w w:val="103"/>
          <w:sz w:val="24"/>
          <w:szCs w:val="24"/>
        </w:rPr>
        <w:t xml:space="preserve">ers, </w:t>
      </w:r>
      <w:proofErr w:type="gramStart"/>
      <w:r>
        <w:rPr>
          <w:sz w:val="24"/>
          <w:szCs w:val="24"/>
        </w:rPr>
        <w:t xml:space="preserve">testers,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pacing w:val="47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sta</w:t>
      </w:r>
      <w:r>
        <w:rPr>
          <w:spacing w:val="-6"/>
          <w:w w:val="109"/>
          <w:sz w:val="24"/>
          <w:szCs w:val="24"/>
        </w:rPr>
        <w:t>k</w:t>
      </w:r>
      <w:r>
        <w:rPr>
          <w:w w:val="102"/>
          <w:sz w:val="24"/>
          <w:szCs w:val="24"/>
        </w:rPr>
        <w:t>eholders.</w:t>
      </w:r>
    </w:p>
    <w:p w14:paraId="10E94F94" w14:textId="77777777" w:rsidR="003F55B9" w:rsidRDefault="003F55B9">
      <w:pPr>
        <w:spacing w:before="5" w:line="120" w:lineRule="exact"/>
        <w:rPr>
          <w:sz w:val="13"/>
          <w:szCs w:val="13"/>
        </w:rPr>
      </w:pPr>
    </w:p>
    <w:p w14:paraId="619E89C0" w14:textId="77777777" w:rsidR="003F55B9" w:rsidRDefault="003F55B9">
      <w:pPr>
        <w:spacing w:line="200" w:lineRule="exact"/>
      </w:pPr>
    </w:p>
    <w:p w14:paraId="1A17724E" w14:textId="77777777" w:rsidR="003F55B9" w:rsidRDefault="00000000">
      <w:pPr>
        <w:ind w:left="100" w:right="604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0.6.2    </w:t>
      </w:r>
      <w:r>
        <w:rPr>
          <w:spacing w:val="42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I</w:t>
      </w:r>
      <w:r>
        <w:rPr>
          <w:spacing w:val="-8"/>
          <w:w w:val="121"/>
          <w:sz w:val="24"/>
          <w:szCs w:val="24"/>
        </w:rPr>
        <w:t>n</w:t>
      </w:r>
      <w:r>
        <w:rPr>
          <w:w w:val="121"/>
          <w:sz w:val="24"/>
          <w:szCs w:val="24"/>
        </w:rPr>
        <w:t>tended</w:t>
      </w:r>
      <w:r>
        <w:rPr>
          <w:spacing w:val="44"/>
          <w:w w:val="121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Audience</w:t>
      </w:r>
    </w:p>
    <w:p w14:paraId="1088CEDD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6B74B46C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Pr</w:t>
      </w:r>
      <w:r>
        <w:rPr>
          <w:spacing w:val="13"/>
          <w:sz w:val="24"/>
          <w:szCs w:val="24"/>
        </w:rPr>
        <w:t>o</w:t>
      </w:r>
      <w:r>
        <w:rPr>
          <w:sz w:val="24"/>
          <w:szCs w:val="24"/>
        </w:rPr>
        <w:t xml:space="preserve">ject </w:t>
      </w:r>
      <w:r>
        <w:rPr>
          <w:spacing w:val="17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eam</w:t>
      </w:r>
      <w:proofErr w:type="gramEnd"/>
      <w:r>
        <w:rPr>
          <w:sz w:val="24"/>
          <w:szCs w:val="24"/>
        </w:rPr>
        <w:t xml:space="preserve">: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elo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ers,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Designers,</w:t>
      </w:r>
      <w:r>
        <w:rPr>
          <w:spacing w:val="30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05"/>
          <w:sz w:val="24"/>
          <w:szCs w:val="24"/>
        </w:rPr>
        <w:t>esters</w:t>
      </w:r>
    </w:p>
    <w:p w14:paraId="773A7FA7" w14:textId="77777777" w:rsidR="003F55B9" w:rsidRDefault="003F55B9">
      <w:pPr>
        <w:spacing w:before="12" w:line="200" w:lineRule="exact"/>
      </w:pPr>
    </w:p>
    <w:p w14:paraId="1A402394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Sta</w:t>
      </w:r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 xml:space="preserve">eholders: </w:t>
      </w:r>
      <w:r>
        <w:rPr>
          <w:spacing w:val="37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Candidates,</w:t>
      </w:r>
      <w:r>
        <w:rPr>
          <w:spacing w:val="16"/>
          <w:w w:val="10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Recruiters,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HR</w:t>
      </w:r>
      <w:proofErr w:type="gramEnd"/>
      <w:r>
        <w:rPr>
          <w:spacing w:val="3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Depa</w:t>
      </w:r>
      <w:r>
        <w:rPr>
          <w:w w:val="109"/>
          <w:sz w:val="24"/>
          <w:szCs w:val="24"/>
        </w:rPr>
        <w:t>rtme</w:t>
      </w:r>
      <w:r>
        <w:rPr>
          <w:spacing w:val="-6"/>
          <w:w w:val="109"/>
          <w:sz w:val="24"/>
          <w:szCs w:val="24"/>
        </w:rPr>
        <w:t>n</w:t>
      </w:r>
      <w:r>
        <w:rPr>
          <w:w w:val="114"/>
          <w:sz w:val="24"/>
          <w:szCs w:val="24"/>
        </w:rPr>
        <w:t>ts</w:t>
      </w:r>
    </w:p>
    <w:p w14:paraId="29A1ACA0" w14:textId="77777777" w:rsidR="003F55B9" w:rsidRDefault="003F55B9">
      <w:pPr>
        <w:spacing w:before="12" w:line="200" w:lineRule="exact"/>
      </w:pPr>
    </w:p>
    <w:p w14:paraId="3A683105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ervisors: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Academic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2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Pr</w:t>
      </w:r>
      <w:r>
        <w:rPr>
          <w:spacing w:val="13"/>
          <w:sz w:val="24"/>
          <w:szCs w:val="24"/>
        </w:rPr>
        <w:t>o</w:t>
      </w:r>
      <w:r>
        <w:rPr>
          <w:sz w:val="24"/>
          <w:szCs w:val="24"/>
        </w:rPr>
        <w:t xml:space="preserve">ject </w:t>
      </w:r>
      <w:r>
        <w:rPr>
          <w:spacing w:val="1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Su</w:t>
      </w:r>
      <w:r>
        <w:rPr>
          <w:spacing w:val="7"/>
          <w:w w:val="104"/>
          <w:sz w:val="24"/>
          <w:szCs w:val="24"/>
        </w:rPr>
        <w:t>p</w:t>
      </w:r>
      <w:r>
        <w:rPr>
          <w:w w:val="102"/>
          <w:sz w:val="24"/>
          <w:szCs w:val="24"/>
        </w:rPr>
        <w:t>erviso</w:t>
      </w:r>
      <w:r>
        <w:rPr>
          <w:spacing w:val="1"/>
          <w:w w:val="102"/>
          <w:sz w:val="24"/>
          <w:szCs w:val="24"/>
        </w:rPr>
        <w:t>r</w:t>
      </w:r>
      <w:r>
        <w:rPr>
          <w:w w:val="98"/>
          <w:sz w:val="24"/>
          <w:szCs w:val="24"/>
        </w:rPr>
        <w:t>s</w:t>
      </w:r>
      <w:proofErr w:type="gramEnd"/>
    </w:p>
    <w:p w14:paraId="4A2D5DD0" w14:textId="77777777" w:rsidR="003F55B9" w:rsidRDefault="003F55B9">
      <w:pPr>
        <w:spacing w:before="8" w:line="140" w:lineRule="exact"/>
        <w:rPr>
          <w:sz w:val="14"/>
          <w:szCs w:val="14"/>
        </w:rPr>
      </w:pPr>
    </w:p>
    <w:p w14:paraId="4974DBF7" w14:textId="77777777" w:rsidR="003F55B9" w:rsidRDefault="003F55B9">
      <w:pPr>
        <w:spacing w:line="200" w:lineRule="exact"/>
      </w:pPr>
    </w:p>
    <w:p w14:paraId="23275FAF" w14:textId="77777777" w:rsidR="003F55B9" w:rsidRDefault="00000000">
      <w:pPr>
        <w:ind w:left="100" w:right="563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0.6.3    </w:t>
      </w:r>
      <w:r>
        <w:rPr>
          <w:spacing w:val="42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D</w:t>
      </w:r>
      <w:r>
        <w:rPr>
          <w:spacing w:val="8"/>
          <w:w w:val="116"/>
          <w:sz w:val="24"/>
          <w:szCs w:val="24"/>
        </w:rPr>
        <w:t>o</w:t>
      </w:r>
      <w:r>
        <w:rPr>
          <w:w w:val="119"/>
          <w:sz w:val="24"/>
          <w:szCs w:val="24"/>
        </w:rPr>
        <w:t>cume</w:t>
      </w:r>
      <w:r>
        <w:rPr>
          <w:spacing w:val="-7"/>
          <w:w w:val="119"/>
          <w:sz w:val="24"/>
          <w:szCs w:val="24"/>
        </w:rPr>
        <w:t>n</w:t>
      </w:r>
      <w:r>
        <w:rPr>
          <w:w w:val="157"/>
          <w:sz w:val="24"/>
          <w:szCs w:val="24"/>
        </w:rPr>
        <w:t>t</w:t>
      </w:r>
      <w:r>
        <w:rPr>
          <w:spacing w:val="30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Co</w:t>
      </w:r>
      <w:r>
        <w:rPr>
          <w:spacing w:val="-7"/>
          <w:w w:val="119"/>
          <w:sz w:val="24"/>
          <w:szCs w:val="24"/>
        </w:rPr>
        <w:t>n</w:t>
      </w:r>
      <w:r>
        <w:rPr>
          <w:spacing w:val="-7"/>
          <w:w w:val="118"/>
          <w:sz w:val="24"/>
          <w:szCs w:val="24"/>
        </w:rPr>
        <w:t>v</w:t>
      </w:r>
      <w:r>
        <w:rPr>
          <w:w w:val="120"/>
          <w:sz w:val="24"/>
          <w:szCs w:val="24"/>
        </w:rPr>
        <w:t>e</w:t>
      </w:r>
      <w:r>
        <w:rPr>
          <w:spacing w:val="-8"/>
          <w:w w:val="120"/>
          <w:sz w:val="24"/>
          <w:szCs w:val="24"/>
        </w:rPr>
        <w:t>n</w:t>
      </w:r>
      <w:r>
        <w:rPr>
          <w:w w:val="124"/>
          <w:sz w:val="24"/>
          <w:szCs w:val="24"/>
        </w:rPr>
        <w:t>tion</w:t>
      </w:r>
    </w:p>
    <w:p w14:paraId="388E84F5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4E8F7050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F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t: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Times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Roman,</w:t>
      </w:r>
      <w:r>
        <w:rPr>
          <w:spacing w:val="57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>12pt</w:t>
      </w:r>
    </w:p>
    <w:p w14:paraId="6FD48793" w14:textId="77777777" w:rsidR="003F55B9" w:rsidRDefault="003F55B9">
      <w:pPr>
        <w:spacing w:before="12" w:line="200" w:lineRule="exact"/>
      </w:pPr>
    </w:p>
    <w:p w14:paraId="4761FC6D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 xml:space="preserve">Headings: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Bold,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larger</w:t>
      </w:r>
      <w:r>
        <w:rPr>
          <w:spacing w:val="41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fo</w:t>
      </w:r>
      <w:r>
        <w:rPr>
          <w:spacing w:val="-6"/>
          <w:w w:val="99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size</w:t>
      </w:r>
    </w:p>
    <w:p w14:paraId="151DBC57" w14:textId="77777777" w:rsidR="003F55B9" w:rsidRDefault="003F55B9">
      <w:pPr>
        <w:spacing w:before="12" w:line="200" w:lineRule="exact"/>
      </w:pPr>
    </w:p>
    <w:p w14:paraId="30CF07CF" w14:textId="77777777" w:rsidR="003F55B9" w:rsidRDefault="00000000">
      <w:pPr>
        <w:ind w:left="451"/>
        <w:rPr>
          <w:sz w:val="24"/>
          <w:szCs w:val="24"/>
        </w:rPr>
        <w:sectPr w:rsidR="003F55B9">
          <w:pgSz w:w="11920" w:h="16840"/>
          <w:pgMar w:top="1360" w:right="1340" w:bottom="280" w:left="1340" w:header="0" w:footer="821" w:gutter="0"/>
          <w:cols w:space="720"/>
        </w:sect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 xml:space="preserve">ables: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Used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structured</w:t>
      </w:r>
      <w:r>
        <w:rPr>
          <w:spacing w:val="-26"/>
          <w:w w:val="11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data</w:t>
      </w:r>
    </w:p>
    <w:p w14:paraId="116B5E81" w14:textId="77777777" w:rsidR="003F55B9" w:rsidRDefault="00000000">
      <w:pPr>
        <w:spacing w:before="57"/>
        <w:ind w:left="100" w:right="620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0.6.4    </w:t>
      </w:r>
      <w:r>
        <w:rPr>
          <w:spacing w:val="42"/>
          <w:sz w:val="24"/>
          <w:szCs w:val="24"/>
        </w:rPr>
        <w:t xml:space="preserve"> </w:t>
      </w:r>
      <w:r>
        <w:rPr>
          <w:w w:val="125"/>
          <w:sz w:val="24"/>
          <w:szCs w:val="24"/>
        </w:rPr>
        <w:t>Pr</w:t>
      </w:r>
      <w:r>
        <w:rPr>
          <w:spacing w:val="19"/>
          <w:w w:val="125"/>
          <w:sz w:val="24"/>
          <w:szCs w:val="24"/>
        </w:rPr>
        <w:t>o</w:t>
      </w:r>
      <w:r>
        <w:rPr>
          <w:w w:val="125"/>
          <w:sz w:val="24"/>
          <w:szCs w:val="24"/>
        </w:rPr>
        <w:t>ject</w:t>
      </w:r>
      <w:r>
        <w:rPr>
          <w:spacing w:val="17"/>
          <w:w w:val="125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O</w:t>
      </w:r>
      <w:r>
        <w:rPr>
          <w:spacing w:val="-7"/>
          <w:w w:val="117"/>
          <w:sz w:val="24"/>
          <w:szCs w:val="24"/>
        </w:rPr>
        <w:t>v</w:t>
      </w:r>
      <w:r>
        <w:rPr>
          <w:w w:val="117"/>
          <w:sz w:val="24"/>
          <w:szCs w:val="24"/>
        </w:rPr>
        <w:t>erview</w:t>
      </w:r>
    </w:p>
    <w:p w14:paraId="5F152738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498E7D90" w14:textId="77777777" w:rsidR="003F55B9" w:rsidRDefault="00000000">
      <w:pPr>
        <w:spacing w:line="251" w:lineRule="auto"/>
        <w:ind w:left="100" w:right="59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proofErr w:type="gramEnd"/>
      <w:r>
        <w:rPr>
          <w:spacing w:val="54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arser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proofErr w:type="gramEnd"/>
      <w:r>
        <w:rPr>
          <w:sz w:val="24"/>
          <w:szCs w:val="24"/>
        </w:rPr>
        <w:t xml:space="preserve">  is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51"/>
          <w:sz w:val="24"/>
          <w:szCs w:val="24"/>
        </w:rPr>
        <w:t xml:space="preserve"> </w:t>
      </w:r>
      <w:r>
        <w:rPr>
          <w:sz w:val="24"/>
          <w:szCs w:val="24"/>
        </w:rPr>
        <w:t>AI-</w:t>
      </w:r>
      <w:r>
        <w:rPr>
          <w:spacing w:val="7"/>
          <w:sz w:val="24"/>
          <w:szCs w:val="24"/>
        </w:rPr>
        <w:t>p</w:t>
      </w:r>
      <w:r>
        <w:rPr>
          <w:spacing w:val="-6"/>
          <w:sz w:val="24"/>
          <w:szCs w:val="24"/>
        </w:rPr>
        <w:t>ow</w:t>
      </w:r>
      <w:r>
        <w:rPr>
          <w:sz w:val="24"/>
          <w:szCs w:val="24"/>
        </w:rPr>
        <w:t>ered</w:t>
      </w:r>
      <w:r>
        <w:rPr>
          <w:spacing w:val="49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w</w:t>
      </w:r>
      <w:r>
        <w:rPr>
          <w:sz w:val="24"/>
          <w:szCs w:val="24"/>
        </w:rPr>
        <w:t>eb</w:t>
      </w:r>
      <w:r>
        <w:rPr>
          <w:spacing w:val="3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platform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designed</w:t>
      </w:r>
      <w:proofErr w:type="gramEnd"/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5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streamline </w:t>
      </w:r>
      <w:r>
        <w:rPr>
          <w:spacing w:val="2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job</w:t>
      </w:r>
      <w:proofErr w:type="gramEnd"/>
      <w:r>
        <w:rPr>
          <w:w w:val="10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applications 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 </w:t>
      </w:r>
      <w:r>
        <w:rPr>
          <w:w w:val="107"/>
          <w:sz w:val="24"/>
          <w:szCs w:val="24"/>
        </w:rPr>
        <w:t>recruitme</w:t>
      </w:r>
      <w:r>
        <w:rPr>
          <w:spacing w:val="-5"/>
          <w:w w:val="107"/>
          <w:sz w:val="24"/>
          <w:szCs w:val="24"/>
        </w:rPr>
        <w:t>n</w:t>
      </w:r>
      <w:r>
        <w:rPr>
          <w:w w:val="107"/>
          <w:sz w:val="24"/>
          <w:szCs w:val="24"/>
        </w:rPr>
        <w:t xml:space="preserve">t. </w:t>
      </w:r>
      <w:r>
        <w:rPr>
          <w:spacing w:val="30"/>
          <w:w w:val="107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Candidates</w:t>
      </w:r>
      <w:r>
        <w:rPr>
          <w:spacing w:val="29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>
        <w:rPr>
          <w:spacing w:val="4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manage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profiles</w:t>
      </w:r>
      <w:proofErr w:type="gramEnd"/>
      <w:r>
        <w:rPr>
          <w:sz w:val="24"/>
          <w:szCs w:val="24"/>
        </w:rPr>
        <w:t>,</w:t>
      </w:r>
      <w:r>
        <w:rPr>
          <w:spacing w:val="3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upload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 xml:space="preserve">resumes, </w:t>
      </w:r>
      <w:r>
        <w:rPr>
          <w:spacing w:val="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sear</w:t>
      </w:r>
      <w:r>
        <w:rPr>
          <w:spacing w:val="-6"/>
          <w:w w:val="103"/>
          <w:sz w:val="24"/>
          <w:szCs w:val="24"/>
        </w:rPr>
        <w:t>c</w:t>
      </w:r>
      <w:r>
        <w:rPr>
          <w:w w:val="108"/>
          <w:sz w:val="24"/>
          <w:szCs w:val="24"/>
        </w:rPr>
        <w:t>h</w:t>
      </w:r>
      <w:proofErr w:type="gramEnd"/>
      <w:r>
        <w:rPr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jobs,</w:t>
      </w:r>
      <w:r>
        <w:rPr>
          <w:spacing w:val="5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and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tra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k</w:t>
      </w:r>
      <w:proofErr w:type="gramEnd"/>
      <w:r>
        <w:rPr>
          <w:sz w:val="24"/>
          <w:szCs w:val="24"/>
        </w:rPr>
        <w:t xml:space="preserve"> 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applicatio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s, 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proofErr w:type="gramEnd"/>
      <w:r>
        <w:rPr>
          <w:spacing w:val="2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recruiters 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proofErr w:type="gramEnd"/>
      <w:r>
        <w:rPr>
          <w:spacing w:val="50"/>
          <w:sz w:val="24"/>
          <w:szCs w:val="24"/>
        </w:rPr>
        <w:t xml:space="preserve"> </w:t>
      </w:r>
      <w:proofErr w:type="gramStart"/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ost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jobs</w:t>
      </w:r>
      <w:proofErr w:type="gramEnd"/>
      <w:r>
        <w:rPr>
          <w:sz w:val="24"/>
          <w:szCs w:val="24"/>
        </w:rPr>
        <w:t>,</w:t>
      </w:r>
      <w:r>
        <w:rPr>
          <w:spacing w:val="5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parse  resumes,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re- </w:t>
      </w:r>
      <w:r>
        <w:rPr>
          <w:sz w:val="24"/>
          <w:szCs w:val="24"/>
        </w:rPr>
        <w:t>view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 xml:space="preserve">candidates. 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le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erages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AI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3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parsing,  skill</w:t>
      </w:r>
      <w:proofErr w:type="gramEnd"/>
      <w:r>
        <w:rPr>
          <w:spacing w:val="15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extraction,</w:t>
      </w:r>
      <w:r>
        <w:rPr>
          <w:spacing w:val="20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6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 xml:space="preserve">job </w:t>
      </w:r>
      <w:r>
        <w:rPr>
          <w:w w:val="106"/>
          <w:sz w:val="24"/>
          <w:szCs w:val="24"/>
        </w:rPr>
        <w:t>mat</w:t>
      </w:r>
      <w:r>
        <w:rPr>
          <w:spacing w:val="-6"/>
          <w:w w:val="106"/>
          <w:sz w:val="24"/>
          <w:szCs w:val="24"/>
        </w:rPr>
        <w:t>c</w:t>
      </w:r>
      <w:r>
        <w:rPr>
          <w:w w:val="106"/>
          <w:sz w:val="24"/>
          <w:szCs w:val="24"/>
        </w:rPr>
        <w:t>hing.</w:t>
      </w:r>
    </w:p>
    <w:p w14:paraId="7A73DE91" w14:textId="77777777" w:rsidR="003F55B9" w:rsidRDefault="003F55B9">
      <w:pPr>
        <w:spacing w:before="5" w:line="120" w:lineRule="exact"/>
        <w:rPr>
          <w:sz w:val="13"/>
          <w:szCs w:val="13"/>
        </w:rPr>
      </w:pPr>
    </w:p>
    <w:p w14:paraId="4A2E5809" w14:textId="77777777" w:rsidR="003F55B9" w:rsidRDefault="003F55B9">
      <w:pPr>
        <w:spacing w:line="200" w:lineRule="exact"/>
      </w:pPr>
    </w:p>
    <w:p w14:paraId="6EF438BE" w14:textId="77777777" w:rsidR="003F55B9" w:rsidRDefault="00000000">
      <w:pPr>
        <w:ind w:left="100" w:right="758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0.6.5    </w:t>
      </w:r>
      <w:r>
        <w:rPr>
          <w:spacing w:val="42"/>
          <w:sz w:val="24"/>
          <w:szCs w:val="24"/>
        </w:rPr>
        <w:t xml:space="preserve"> </w:t>
      </w:r>
      <w:r>
        <w:rPr>
          <w:w w:val="115"/>
          <w:sz w:val="24"/>
          <w:szCs w:val="24"/>
        </w:rPr>
        <w:t>Sco</w:t>
      </w:r>
      <w:r>
        <w:rPr>
          <w:spacing w:val="8"/>
          <w:w w:val="115"/>
          <w:sz w:val="24"/>
          <w:szCs w:val="24"/>
        </w:rPr>
        <w:t>p</w:t>
      </w:r>
      <w:r>
        <w:rPr>
          <w:w w:val="115"/>
          <w:sz w:val="24"/>
          <w:szCs w:val="24"/>
        </w:rPr>
        <w:t>e</w:t>
      </w:r>
    </w:p>
    <w:p w14:paraId="2A31CB4F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535159F5" w14:textId="77777777" w:rsidR="003F55B9" w:rsidRDefault="00000000">
      <w:pPr>
        <w:spacing w:line="251" w:lineRule="auto"/>
        <w:ind w:left="100" w:right="59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includes</w:t>
      </w:r>
      <w:r>
        <w:rPr>
          <w:spacing w:val="1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candidate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pacing w:val="3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recruiter  panels</w:t>
      </w:r>
      <w:proofErr w:type="gramEnd"/>
      <w:r>
        <w:rPr>
          <w:sz w:val="24"/>
          <w:szCs w:val="24"/>
        </w:rPr>
        <w:t>,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AI-dri</w:t>
      </w:r>
      <w:r>
        <w:rPr>
          <w:spacing w:val="-5"/>
          <w:sz w:val="24"/>
          <w:szCs w:val="24"/>
        </w:rPr>
        <w:t>v</w:t>
      </w:r>
      <w:r>
        <w:rPr>
          <w:sz w:val="24"/>
          <w:szCs w:val="24"/>
        </w:rPr>
        <w:t>en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analysis,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job</w:t>
      </w:r>
      <w:r>
        <w:rPr>
          <w:spacing w:val="12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 xml:space="preserve">man- </w:t>
      </w:r>
      <w:proofErr w:type="spellStart"/>
      <w:proofErr w:type="gramStart"/>
      <w:r>
        <w:rPr>
          <w:sz w:val="24"/>
          <w:szCs w:val="24"/>
        </w:rPr>
        <w:t>ageme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,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secure</w:t>
      </w:r>
      <w:r>
        <w:rPr>
          <w:spacing w:val="29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aut</w:t>
      </w:r>
      <w:r>
        <w:rPr>
          <w:spacing w:val="1"/>
          <w:w w:val="108"/>
          <w:sz w:val="24"/>
          <w:szCs w:val="24"/>
        </w:rPr>
        <w:t>h</w:t>
      </w:r>
      <w:r>
        <w:rPr>
          <w:w w:val="108"/>
          <w:sz w:val="24"/>
          <w:szCs w:val="24"/>
        </w:rPr>
        <w:t>e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 xml:space="preserve">tication.  </w:t>
      </w:r>
      <w:r>
        <w:rPr>
          <w:sz w:val="24"/>
          <w:szCs w:val="24"/>
        </w:rPr>
        <w:t>It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excludes</w:t>
      </w:r>
      <w:r>
        <w:rPr>
          <w:spacing w:val="26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p</w:t>
      </w:r>
      <w:r>
        <w:rPr>
          <w:spacing w:val="-6"/>
          <w:w w:val="109"/>
          <w:sz w:val="24"/>
          <w:szCs w:val="24"/>
        </w:rPr>
        <w:t>a</w:t>
      </w:r>
      <w:r>
        <w:rPr>
          <w:w w:val="103"/>
          <w:sz w:val="24"/>
          <w:szCs w:val="24"/>
        </w:rPr>
        <w:t>yme</w:t>
      </w:r>
      <w:r>
        <w:rPr>
          <w:spacing w:val="-6"/>
          <w:w w:val="103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7"/>
          <w:w w:val="136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cessing,</w:t>
      </w:r>
      <w:r>
        <w:rPr>
          <w:spacing w:val="3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cial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media</w:t>
      </w:r>
      <w:r>
        <w:rPr>
          <w:spacing w:val="41"/>
          <w:sz w:val="24"/>
          <w:szCs w:val="24"/>
        </w:rPr>
        <w:t xml:space="preserve"> </w:t>
      </w:r>
      <w:proofErr w:type="spellStart"/>
      <w:r>
        <w:rPr>
          <w:w w:val="104"/>
          <w:sz w:val="24"/>
          <w:szCs w:val="24"/>
        </w:rPr>
        <w:t>i</w:t>
      </w:r>
      <w:r>
        <w:rPr>
          <w:spacing w:val="-6"/>
          <w:w w:val="104"/>
          <w:sz w:val="24"/>
          <w:szCs w:val="24"/>
        </w:rPr>
        <w:t>n</w:t>
      </w:r>
      <w:r>
        <w:rPr>
          <w:w w:val="107"/>
          <w:sz w:val="24"/>
          <w:szCs w:val="24"/>
        </w:rPr>
        <w:t>te</w:t>
      </w:r>
      <w:proofErr w:type="spellEnd"/>
      <w:r>
        <w:rPr>
          <w:w w:val="107"/>
          <w:sz w:val="24"/>
          <w:szCs w:val="24"/>
        </w:rPr>
        <w:t xml:space="preserve">- </w:t>
      </w:r>
      <w:proofErr w:type="spellStart"/>
      <w:proofErr w:type="gramStart"/>
      <w:r>
        <w:rPr>
          <w:sz w:val="24"/>
          <w:szCs w:val="24"/>
        </w:rPr>
        <w:t>gration</w:t>
      </w:r>
      <w:proofErr w:type="spellEnd"/>
      <w:r>
        <w:rPr>
          <w:sz w:val="24"/>
          <w:szCs w:val="24"/>
        </w:rPr>
        <w:t xml:space="preserve">,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pacing w:val="4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ad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 xml:space="preserve">anced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analytics</w:t>
      </w:r>
      <w:proofErr w:type="gramEnd"/>
      <w:r>
        <w:rPr>
          <w:sz w:val="24"/>
          <w:szCs w:val="24"/>
        </w:rPr>
        <w:t xml:space="preserve">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unless</w:t>
      </w:r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ecified.</w:t>
      </w:r>
    </w:p>
    <w:p w14:paraId="72F4F80C" w14:textId="77777777" w:rsidR="003F55B9" w:rsidRDefault="003F55B9">
      <w:pPr>
        <w:spacing w:before="3" w:line="180" w:lineRule="exact"/>
        <w:rPr>
          <w:sz w:val="19"/>
          <w:szCs w:val="19"/>
        </w:rPr>
      </w:pPr>
    </w:p>
    <w:p w14:paraId="3ADCE1B7" w14:textId="77777777" w:rsidR="003F55B9" w:rsidRDefault="003F55B9">
      <w:pPr>
        <w:spacing w:line="200" w:lineRule="exact"/>
      </w:pPr>
    </w:p>
    <w:p w14:paraId="46CBFEF9" w14:textId="77777777" w:rsidR="003F55B9" w:rsidRDefault="00000000">
      <w:pPr>
        <w:ind w:left="100" w:right="5200"/>
        <w:jc w:val="both"/>
        <w:rPr>
          <w:sz w:val="29"/>
          <w:szCs w:val="29"/>
        </w:rPr>
      </w:pPr>
      <w:r>
        <w:rPr>
          <w:sz w:val="29"/>
          <w:szCs w:val="29"/>
        </w:rPr>
        <w:t xml:space="preserve">0.7    </w:t>
      </w:r>
      <w:r>
        <w:rPr>
          <w:spacing w:val="22"/>
          <w:sz w:val="29"/>
          <w:szCs w:val="29"/>
        </w:rPr>
        <w:t xml:space="preserve"> </w:t>
      </w:r>
      <w:r>
        <w:rPr>
          <w:w w:val="120"/>
          <w:sz w:val="29"/>
          <w:szCs w:val="29"/>
        </w:rPr>
        <w:t>Design</w:t>
      </w:r>
      <w:r>
        <w:rPr>
          <w:spacing w:val="36"/>
          <w:sz w:val="29"/>
          <w:szCs w:val="29"/>
        </w:rPr>
        <w:t xml:space="preserve"> </w:t>
      </w:r>
      <w:r>
        <w:rPr>
          <w:w w:val="124"/>
          <w:sz w:val="29"/>
          <w:szCs w:val="29"/>
        </w:rPr>
        <w:t>Considerations</w:t>
      </w:r>
    </w:p>
    <w:p w14:paraId="1B0179F7" w14:textId="77777777" w:rsidR="003F55B9" w:rsidRDefault="003F55B9">
      <w:pPr>
        <w:spacing w:before="2" w:line="280" w:lineRule="exact"/>
        <w:rPr>
          <w:sz w:val="28"/>
          <w:szCs w:val="28"/>
        </w:rPr>
      </w:pPr>
    </w:p>
    <w:p w14:paraId="22B0B49A" w14:textId="77777777" w:rsidR="003F55B9" w:rsidRDefault="00000000">
      <w:pPr>
        <w:ind w:left="100" w:right="454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0.7.1    </w:t>
      </w:r>
      <w:r>
        <w:rPr>
          <w:spacing w:val="42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Assumptions</w:t>
      </w:r>
      <w:r>
        <w:rPr>
          <w:spacing w:val="6"/>
          <w:w w:val="121"/>
          <w:sz w:val="24"/>
          <w:szCs w:val="24"/>
        </w:rPr>
        <w:t xml:space="preserve"> </w:t>
      </w:r>
      <w:r>
        <w:rPr>
          <w:w w:val="121"/>
          <w:sz w:val="24"/>
          <w:szCs w:val="24"/>
        </w:rPr>
        <w:t>and</w:t>
      </w:r>
      <w:r>
        <w:rPr>
          <w:spacing w:val="24"/>
          <w:w w:val="121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De</w:t>
      </w:r>
      <w:r>
        <w:rPr>
          <w:spacing w:val="8"/>
          <w:w w:val="119"/>
          <w:sz w:val="24"/>
          <w:szCs w:val="24"/>
        </w:rPr>
        <w:t>p</w:t>
      </w:r>
      <w:r>
        <w:rPr>
          <w:w w:val="118"/>
          <w:sz w:val="24"/>
          <w:szCs w:val="24"/>
        </w:rPr>
        <w:t>endencies</w:t>
      </w:r>
    </w:p>
    <w:p w14:paraId="700D3070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4508373E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Users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h</w:t>
      </w:r>
      <w:r>
        <w:rPr>
          <w:spacing w:val="-6"/>
          <w:sz w:val="24"/>
          <w:szCs w:val="24"/>
        </w:rPr>
        <w:t>av</w:t>
      </w:r>
      <w:r>
        <w:rPr>
          <w:sz w:val="24"/>
          <w:szCs w:val="24"/>
        </w:rPr>
        <w:t>e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reliable</w:t>
      </w:r>
      <w:r>
        <w:rPr>
          <w:spacing w:val="4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ternet 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acce</w:t>
      </w:r>
      <w:r>
        <w:rPr>
          <w:w w:val="98"/>
          <w:sz w:val="24"/>
          <w:szCs w:val="24"/>
        </w:rPr>
        <w:t>s</w:t>
      </w:r>
      <w:r>
        <w:rPr>
          <w:w w:val="102"/>
          <w:sz w:val="24"/>
          <w:szCs w:val="24"/>
        </w:rPr>
        <w:t>s</w:t>
      </w:r>
      <w:proofErr w:type="gramEnd"/>
      <w:r>
        <w:rPr>
          <w:w w:val="102"/>
          <w:sz w:val="24"/>
          <w:szCs w:val="24"/>
        </w:rPr>
        <w:t>.</w:t>
      </w:r>
    </w:p>
    <w:p w14:paraId="673C176B" w14:textId="77777777" w:rsidR="003F55B9" w:rsidRDefault="003F55B9">
      <w:pPr>
        <w:spacing w:before="12" w:line="200" w:lineRule="exact"/>
      </w:pPr>
    </w:p>
    <w:p w14:paraId="075B522B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ba</w:t>
      </w:r>
      <w:r>
        <w:rPr>
          <w:spacing w:val="-6"/>
          <w:sz w:val="24"/>
          <w:szCs w:val="24"/>
        </w:rPr>
        <w:t>ck</w:t>
      </w:r>
      <w:r>
        <w:rPr>
          <w:sz w:val="24"/>
          <w:szCs w:val="24"/>
        </w:rPr>
        <w:t>end</w:t>
      </w:r>
      <w:r>
        <w:rPr>
          <w:spacing w:val="5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database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e.g.,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ostgreSQL)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proofErr w:type="gramEnd"/>
      <w:r>
        <w:rPr>
          <w:spacing w:val="15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pacing w:val="-13"/>
          <w:sz w:val="24"/>
          <w:szCs w:val="24"/>
        </w:rPr>
        <w:t>v</w:t>
      </w:r>
      <w:r>
        <w:rPr>
          <w:sz w:val="24"/>
          <w:szCs w:val="24"/>
        </w:rPr>
        <w:t>ailable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 </w:t>
      </w:r>
      <w:r>
        <w:rPr>
          <w:spacing w:val="1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storage</w:t>
      </w:r>
      <w:proofErr w:type="gramEnd"/>
      <w:r>
        <w:rPr>
          <w:w w:val="105"/>
          <w:sz w:val="24"/>
          <w:szCs w:val="24"/>
        </w:rPr>
        <w:t>.</w:t>
      </w:r>
    </w:p>
    <w:p w14:paraId="556BFD7B" w14:textId="77777777" w:rsidR="003F55B9" w:rsidRDefault="003F55B9">
      <w:pPr>
        <w:spacing w:before="12" w:line="200" w:lineRule="exact"/>
      </w:pPr>
    </w:p>
    <w:p w14:paraId="2AE84AED" w14:textId="77777777" w:rsidR="003F55B9" w:rsidRDefault="00000000">
      <w:pPr>
        <w:spacing w:line="251" w:lineRule="auto"/>
        <w:ind w:left="685" w:right="59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AI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dels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5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parsing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are</w:t>
      </w:r>
      <w:proofErr w:type="gramEnd"/>
      <w:r>
        <w:rPr>
          <w:spacing w:val="49"/>
          <w:sz w:val="24"/>
          <w:szCs w:val="24"/>
        </w:rPr>
        <w:t xml:space="preserve"> </w:t>
      </w:r>
      <w:r>
        <w:rPr>
          <w:sz w:val="24"/>
          <w:szCs w:val="24"/>
        </w:rPr>
        <w:t>accessible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via</w:t>
      </w:r>
      <w:r>
        <w:rPr>
          <w:spacing w:val="4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external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services</w:t>
      </w:r>
      <w:proofErr w:type="gramEnd"/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r>
        <w:rPr>
          <w:spacing w:val="36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i</w:t>
      </w:r>
      <w:r>
        <w:rPr>
          <w:spacing w:val="-6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tegrated</w:t>
      </w:r>
      <w:r>
        <w:rPr>
          <w:spacing w:val="27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 xml:space="preserve">li- </w:t>
      </w:r>
      <w:proofErr w:type="spellStart"/>
      <w:r>
        <w:rPr>
          <w:w w:val="105"/>
          <w:sz w:val="24"/>
          <w:szCs w:val="24"/>
        </w:rPr>
        <w:t>braries</w:t>
      </w:r>
      <w:proofErr w:type="spellEnd"/>
      <w:r>
        <w:rPr>
          <w:w w:val="105"/>
          <w:sz w:val="24"/>
          <w:szCs w:val="24"/>
        </w:rPr>
        <w:t>.</w:t>
      </w:r>
    </w:p>
    <w:p w14:paraId="2C8F2783" w14:textId="77777777" w:rsidR="003F55B9" w:rsidRDefault="003F55B9">
      <w:pPr>
        <w:spacing w:before="5" w:line="120" w:lineRule="exact"/>
        <w:rPr>
          <w:sz w:val="13"/>
          <w:szCs w:val="13"/>
        </w:rPr>
      </w:pPr>
    </w:p>
    <w:p w14:paraId="0AEB9606" w14:textId="77777777" w:rsidR="003F55B9" w:rsidRDefault="003F55B9">
      <w:pPr>
        <w:spacing w:line="200" w:lineRule="exact"/>
      </w:pPr>
    </w:p>
    <w:p w14:paraId="0AE717F5" w14:textId="77777777" w:rsidR="003F55B9" w:rsidRDefault="00000000">
      <w:pPr>
        <w:ind w:left="100" w:right="53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0.7.2    </w:t>
      </w:r>
      <w:r>
        <w:rPr>
          <w:spacing w:val="42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Risks</w:t>
      </w:r>
      <w:r>
        <w:rPr>
          <w:spacing w:val="2"/>
          <w:w w:val="120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and</w:t>
      </w:r>
      <w:r>
        <w:rPr>
          <w:spacing w:val="28"/>
          <w:w w:val="120"/>
          <w:sz w:val="24"/>
          <w:szCs w:val="24"/>
        </w:rPr>
        <w:t xml:space="preserve"> </w:t>
      </w:r>
      <w:r>
        <w:rPr>
          <w:spacing w:val="-26"/>
          <w:w w:val="120"/>
          <w:sz w:val="24"/>
          <w:szCs w:val="24"/>
        </w:rPr>
        <w:t>V</w:t>
      </w:r>
      <w:r>
        <w:rPr>
          <w:w w:val="120"/>
          <w:sz w:val="24"/>
          <w:szCs w:val="24"/>
        </w:rPr>
        <w:t>olatile</w:t>
      </w:r>
      <w:r>
        <w:rPr>
          <w:spacing w:val="12"/>
          <w:w w:val="120"/>
          <w:sz w:val="24"/>
          <w:szCs w:val="24"/>
        </w:rPr>
        <w:t xml:space="preserve"> </w:t>
      </w:r>
      <w:r>
        <w:rPr>
          <w:w w:val="120"/>
          <w:sz w:val="24"/>
          <w:szCs w:val="24"/>
        </w:rPr>
        <w:t>Areas</w:t>
      </w:r>
    </w:p>
    <w:p w14:paraId="5E8ED92F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292ECF58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Changes</w:t>
      </w:r>
      <w:r>
        <w:rPr>
          <w:spacing w:val="44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AI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te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hnology</w:t>
      </w:r>
      <w:r>
        <w:rPr>
          <w:spacing w:val="46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require</w:t>
      </w:r>
      <w:r>
        <w:rPr>
          <w:spacing w:val="4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dates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proofErr w:type="gramEnd"/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parsing</w:t>
      </w:r>
      <w:r>
        <w:rPr>
          <w:spacing w:val="54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algorithms.</w:t>
      </w:r>
    </w:p>
    <w:p w14:paraId="03D532B2" w14:textId="77777777" w:rsidR="003F55B9" w:rsidRDefault="003F55B9">
      <w:pPr>
        <w:spacing w:before="12" w:line="200" w:lineRule="exact"/>
      </w:pPr>
    </w:p>
    <w:p w14:paraId="25069455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1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sta</w:t>
      </w:r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 xml:space="preserve">eholder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requireme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>ts</w:t>
      </w:r>
      <w:proofErr w:type="gramEnd"/>
      <w:r>
        <w:rPr>
          <w:sz w:val="24"/>
          <w:szCs w:val="24"/>
        </w:rPr>
        <w:t xml:space="preserve">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expand</w:t>
      </w:r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sco</w:t>
      </w:r>
      <w:r>
        <w:rPr>
          <w:spacing w:val="7"/>
          <w:sz w:val="24"/>
          <w:szCs w:val="24"/>
        </w:rPr>
        <w:t>p</w:t>
      </w:r>
      <w:r>
        <w:rPr>
          <w:w w:val="101"/>
          <w:sz w:val="24"/>
          <w:szCs w:val="24"/>
        </w:rPr>
        <w:t>e.</w:t>
      </w:r>
    </w:p>
    <w:p w14:paraId="0875472A" w14:textId="77777777" w:rsidR="003F55B9" w:rsidRDefault="003F55B9">
      <w:pPr>
        <w:spacing w:before="12" w:line="200" w:lineRule="exact"/>
      </w:pPr>
    </w:p>
    <w:p w14:paraId="1637D846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Scalabili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57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hallenges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gr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base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impact </w:t>
      </w:r>
      <w:r>
        <w:rPr>
          <w:spacing w:val="5"/>
          <w:sz w:val="24"/>
          <w:szCs w:val="24"/>
        </w:rPr>
        <w:t xml:space="preserve"> </w:t>
      </w:r>
      <w:r>
        <w:rPr>
          <w:spacing w:val="7"/>
          <w:w w:val="108"/>
          <w:sz w:val="24"/>
          <w:szCs w:val="24"/>
        </w:rPr>
        <w:t>p</w:t>
      </w:r>
      <w:r>
        <w:rPr>
          <w:w w:val="103"/>
          <w:sz w:val="24"/>
          <w:szCs w:val="24"/>
        </w:rPr>
        <w:t>erformance</w:t>
      </w:r>
      <w:proofErr w:type="gramEnd"/>
      <w:r>
        <w:rPr>
          <w:w w:val="103"/>
          <w:sz w:val="24"/>
          <w:szCs w:val="24"/>
        </w:rPr>
        <w:t>.</w:t>
      </w:r>
    </w:p>
    <w:p w14:paraId="7770A9E0" w14:textId="77777777" w:rsidR="003F55B9" w:rsidRDefault="003F55B9">
      <w:pPr>
        <w:spacing w:before="12" w:line="200" w:lineRule="exact"/>
      </w:pPr>
    </w:p>
    <w:p w14:paraId="3831FC46" w14:textId="77777777" w:rsidR="003F55B9" w:rsidRDefault="00000000">
      <w:pPr>
        <w:spacing w:line="251" w:lineRule="auto"/>
        <w:ind w:left="685" w:right="59" w:hanging="234"/>
        <w:rPr>
          <w:sz w:val="24"/>
          <w:szCs w:val="24"/>
        </w:rPr>
      </w:pPr>
      <w:r>
        <w:rPr>
          <w:w w:val="114"/>
          <w:sz w:val="24"/>
          <w:szCs w:val="24"/>
        </w:rPr>
        <w:t xml:space="preserve">• </w:t>
      </w:r>
      <w:r>
        <w:rPr>
          <w:spacing w:val="1"/>
          <w:w w:val="114"/>
          <w:sz w:val="24"/>
          <w:szCs w:val="24"/>
        </w:rPr>
        <w:t xml:space="preserve"> </w:t>
      </w:r>
      <w:r>
        <w:rPr>
          <w:spacing w:val="-7"/>
          <w:w w:val="114"/>
          <w:sz w:val="24"/>
          <w:szCs w:val="24"/>
        </w:rPr>
        <w:t>P</w:t>
      </w:r>
      <w:r>
        <w:rPr>
          <w:w w:val="114"/>
          <w:sz w:val="24"/>
          <w:szCs w:val="24"/>
        </w:rPr>
        <w:t>ote</w:t>
      </w:r>
      <w:r>
        <w:rPr>
          <w:spacing w:val="-7"/>
          <w:w w:val="114"/>
          <w:sz w:val="24"/>
          <w:szCs w:val="24"/>
        </w:rPr>
        <w:t>n</w:t>
      </w:r>
      <w:r>
        <w:rPr>
          <w:w w:val="114"/>
          <w:sz w:val="24"/>
          <w:szCs w:val="24"/>
        </w:rPr>
        <w:t>tial</w:t>
      </w:r>
      <w:r>
        <w:rPr>
          <w:spacing w:val="-30"/>
          <w:w w:val="114"/>
          <w:sz w:val="24"/>
          <w:szCs w:val="24"/>
        </w:rPr>
        <w:t xml:space="preserve"> </w:t>
      </w:r>
      <w:r>
        <w:rPr>
          <w:sz w:val="24"/>
          <w:szCs w:val="24"/>
        </w:rPr>
        <w:t>securi</w:t>
      </w:r>
      <w:r>
        <w:rPr>
          <w:spacing w:val="-5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4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vulnerabilities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in</w:t>
      </w:r>
      <w:proofErr w:type="gramEnd"/>
      <w:r>
        <w:rPr>
          <w:spacing w:val="21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authe</w:t>
      </w:r>
      <w:r>
        <w:rPr>
          <w:spacing w:val="-5"/>
          <w:w w:val="108"/>
          <w:sz w:val="24"/>
          <w:szCs w:val="24"/>
        </w:rPr>
        <w:t>n</w:t>
      </w:r>
      <w:r>
        <w:rPr>
          <w:w w:val="108"/>
          <w:sz w:val="24"/>
          <w:szCs w:val="24"/>
        </w:rPr>
        <w:t>tication</w:t>
      </w:r>
      <w:r>
        <w:rPr>
          <w:spacing w:val="17"/>
          <w:w w:val="108"/>
          <w:sz w:val="24"/>
          <w:szCs w:val="24"/>
        </w:rPr>
        <w:t xml:space="preserve"> </w:t>
      </w:r>
      <w:r>
        <w:rPr>
          <w:sz w:val="24"/>
          <w:szCs w:val="24"/>
        </w:rPr>
        <w:t>could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arise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if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not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pro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erly</w:t>
      </w:r>
      <w:r>
        <w:rPr>
          <w:spacing w:val="49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 xml:space="preserve">man- </w:t>
      </w:r>
      <w:r>
        <w:rPr>
          <w:w w:val="103"/>
          <w:sz w:val="24"/>
          <w:szCs w:val="24"/>
        </w:rPr>
        <w:t>aged.</w:t>
      </w:r>
    </w:p>
    <w:p w14:paraId="70A7D3AE" w14:textId="77777777" w:rsidR="003F55B9" w:rsidRDefault="003F55B9">
      <w:pPr>
        <w:spacing w:before="3" w:line="180" w:lineRule="exact"/>
        <w:rPr>
          <w:sz w:val="19"/>
          <w:szCs w:val="19"/>
        </w:rPr>
      </w:pPr>
    </w:p>
    <w:p w14:paraId="7170BAA3" w14:textId="77777777" w:rsidR="003F55B9" w:rsidRDefault="003F55B9">
      <w:pPr>
        <w:spacing w:line="200" w:lineRule="exact"/>
      </w:pPr>
    </w:p>
    <w:p w14:paraId="0CB4E5F2" w14:textId="77777777" w:rsidR="003F55B9" w:rsidRDefault="00000000">
      <w:pPr>
        <w:ind w:left="100" w:right="5442"/>
        <w:jc w:val="both"/>
        <w:rPr>
          <w:sz w:val="29"/>
          <w:szCs w:val="29"/>
        </w:rPr>
      </w:pPr>
      <w:r>
        <w:rPr>
          <w:sz w:val="29"/>
          <w:szCs w:val="29"/>
        </w:rPr>
        <w:t xml:space="preserve">0.8    </w:t>
      </w:r>
      <w:r>
        <w:rPr>
          <w:spacing w:val="22"/>
          <w:sz w:val="29"/>
          <w:szCs w:val="29"/>
        </w:rPr>
        <w:t xml:space="preserve"> </w:t>
      </w:r>
      <w:r>
        <w:rPr>
          <w:w w:val="123"/>
          <w:sz w:val="29"/>
          <w:szCs w:val="29"/>
        </w:rPr>
        <w:t>System</w:t>
      </w:r>
      <w:r>
        <w:rPr>
          <w:spacing w:val="36"/>
          <w:sz w:val="29"/>
          <w:szCs w:val="29"/>
        </w:rPr>
        <w:t xml:space="preserve"> </w:t>
      </w:r>
      <w:r>
        <w:rPr>
          <w:w w:val="123"/>
          <w:sz w:val="29"/>
          <w:szCs w:val="29"/>
        </w:rPr>
        <w:t>Ar</w:t>
      </w:r>
      <w:r>
        <w:rPr>
          <w:spacing w:val="-9"/>
          <w:w w:val="123"/>
          <w:sz w:val="29"/>
          <w:szCs w:val="29"/>
        </w:rPr>
        <w:t>c</w:t>
      </w:r>
      <w:r>
        <w:rPr>
          <w:w w:val="129"/>
          <w:sz w:val="29"/>
          <w:szCs w:val="29"/>
        </w:rPr>
        <w:t>hitecture</w:t>
      </w:r>
    </w:p>
    <w:p w14:paraId="12E62997" w14:textId="77777777" w:rsidR="003F55B9" w:rsidRDefault="003F55B9">
      <w:pPr>
        <w:spacing w:before="1" w:line="240" w:lineRule="exact"/>
        <w:rPr>
          <w:sz w:val="24"/>
          <w:szCs w:val="24"/>
        </w:rPr>
      </w:pPr>
    </w:p>
    <w:p w14:paraId="22D653EF" w14:textId="77777777" w:rsidR="003F55B9" w:rsidRDefault="00000000">
      <w:pPr>
        <w:ind w:left="100" w:right="65"/>
        <w:jc w:val="both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arser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proofErr w:type="gramEnd"/>
      <w:r>
        <w:rPr>
          <w:spacing w:val="4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adopts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proofErr w:type="gramEnd"/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clie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t-ser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er</w:t>
      </w:r>
      <w:r>
        <w:rPr>
          <w:spacing w:val="55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ar</w:t>
      </w:r>
      <w:r>
        <w:rPr>
          <w:spacing w:val="-6"/>
          <w:w w:val="107"/>
          <w:sz w:val="24"/>
          <w:szCs w:val="24"/>
        </w:rPr>
        <w:t>c</w:t>
      </w:r>
      <w:r>
        <w:rPr>
          <w:w w:val="107"/>
          <w:sz w:val="24"/>
          <w:szCs w:val="24"/>
        </w:rPr>
        <w:t>hitecture</w:t>
      </w:r>
      <w:r>
        <w:rPr>
          <w:spacing w:val="18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ay</w:t>
      </w:r>
      <w:r>
        <w:rPr>
          <w:sz w:val="24"/>
          <w:szCs w:val="24"/>
        </w:rPr>
        <w:t>ered</w:t>
      </w:r>
      <w:r>
        <w:rPr>
          <w:spacing w:val="3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com</w:t>
      </w:r>
      <w:r>
        <w:rPr>
          <w:spacing w:val="7"/>
          <w:w w:val="102"/>
          <w:sz w:val="24"/>
          <w:szCs w:val="24"/>
        </w:rPr>
        <w:t>p</w:t>
      </w:r>
      <w:r>
        <w:rPr>
          <w:w w:val="103"/>
          <w:sz w:val="24"/>
          <w:szCs w:val="24"/>
        </w:rPr>
        <w:t>one</w:t>
      </w:r>
      <w:r>
        <w:rPr>
          <w:spacing w:val="-6"/>
          <w:w w:val="103"/>
          <w:sz w:val="24"/>
          <w:szCs w:val="24"/>
        </w:rPr>
        <w:t>n</w:t>
      </w:r>
      <w:r>
        <w:rPr>
          <w:w w:val="109"/>
          <w:sz w:val="24"/>
          <w:szCs w:val="24"/>
        </w:rPr>
        <w:t>ts:</w:t>
      </w:r>
    </w:p>
    <w:p w14:paraId="135EB5A5" w14:textId="77777777" w:rsidR="003F55B9" w:rsidRDefault="003F55B9">
      <w:pPr>
        <w:spacing w:before="12" w:line="200" w:lineRule="exact"/>
      </w:pPr>
    </w:p>
    <w:p w14:paraId="336B28CC" w14:textId="77777777" w:rsidR="003F55B9" w:rsidRDefault="00000000">
      <w:pPr>
        <w:spacing w:line="251" w:lineRule="auto"/>
        <w:ind w:left="685" w:right="60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pacing w:val="-22"/>
          <w:w w:val="126"/>
          <w:sz w:val="24"/>
          <w:szCs w:val="24"/>
        </w:rPr>
        <w:t>F</w:t>
      </w:r>
      <w:r>
        <w:rPr>
          <w:w w:val="123"/>
          <w:sz w:val="24"/>
          <w:szCs w:val="24"/>
        </w:rPr>
        <w:t>ro</w:t>
      </w:r>
      <w:r>
        <w:rPr>
          <w:spacing w:val="-7"/>
          <w:w w:val="123"/>
          <w:sz w:val="24"/>
          <w:szCs w:val="24"/>
        </w:rPr>
        <w:t>n</w:t>
      </w:r>
      <w:r>
        <w:rPr>
          <w:w w:val="127"/>
          <w:sz w:val="24"/>
          <w:szCs w:val="24"/>
        </w:rPr>
        <w:t>tend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1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Built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proofErr w:type="gramEnd"/>
      <w:r>
        <w:rPr>
          <w:sz w:val="24"/>
          <w:szCs w:val="24"/>
        </w:rPr>
        <w:t xml:space="preserve"> 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React.js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proofErr w:type="gramEnd"/>
      <w:r>
        <w:rPr>
          <w:spacing w:val="31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4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onsi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 xml:space="preserve">e, </w:t>
      </w:r>
      <w:r>
        <w:rPr>
          <w:spacing w:val="1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com</w:t>
      </w:r>
      <w:r>
        <w:rPr>
          <w:spacing w:val="7"/>
          <w:w w:val="104"/>
          <w:sz w:val="24"/>
          <w:szCs w:val="24"/>
        </w:rPr>
        <w:t>p</w:t>
      </w:r>
      <w:r>
        <w:rPr>
          <w:w w:val="104"/>
          <w:sz w:val="24"/>
          <w:szCs w:val="24"/>
        </w:rPr>
        <w:t>one</w:t>
      </w:r>
      <w:r>
        <w:rPr>
          <w:spacing w:val="-6"/>
          <w:w w:val="104"/>
          <w:sz w:val="24"/>
          <w:szCs w:val="24"/>
        </w:rPr>
        <w:t>n</w:t>
      </w:r>
      <w:r>
        <w:rPr>
          <w:w w:val="104"/>
          <w:sz w:val="24"/>
          <w:szCs w:val="24"/>
        </w:rPr>
        <w:t>t</w:t>
      </w:r>
      <w:proofErr w:type="gramEnd"/>
      <w:r>
        <w:rPr>
          <w:w w:val="104"/>
          <w:sz w:val="24"/>
          <w:szCs w:val="24"/>
        </w:rPr>
        <w:t>-based</w:t>
      </w:r>
      <w:r>
        <w:rPr>
          <w:spacing w:val="38"/>
          <w:w w:val="104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5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i</w:t>
      </w:r>
      <w:r>
        <w:rPr>
          <w:spacing w:val="-6"/>
          <w:w w:val="104"/>
          <w:sz w:val="24"/>
          <w:szCs w:val="24"/>
        </w:rPr>
        <w:t>n</w:t>
      </w:r>
      <w:r>
        <w:rPr>
          <w:w w:val="104"/>
          <w:sz w:val="24"/>
          <w:szCs w:val="24"/>
        </w:rPr>
        <w:t xml:space="preserve">terface, </w:t>
      </w:r>
      <w:proofErr w:type="gramStart"/>
      <w:r>
        <w:rPr>
          <w:sz w:val="24"/>
          <w:szCs w:val="24"/>
        </w:rPr>
        <w:t>sup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orting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desktop</w:t>
      </w:r>
      <w:proofErr w:type="gramEnd"/>
      <w:r>
        <w:rPr>
          <w:spacing w:val="56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mobile</w:t>
      </w:r>
      <w:r>
        <w:rPr>
          <w:spacing w:val="26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devices.</w:t>
      </w:r>
    </w:p>
    <w:p w14:paraId="3108FA3E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4074F816" w14:textId="77777777" w:rsidR="003F55B9" w:rsidRDefault="00000000">
      <w:pPr>
        <w:spacing w:line="251" w:lineRule="auto"/>
        <w:ind w:left="685" w:right="59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18"/>
          <w:sz w:val="24"/>
          <w:szCs w:val="24"/>
        </w:rPr>
        <w:t>Ba</w:t>
      </w:r>
      <w:r>
        <w:rPr>
          <w:spacing w:val="-7"/>
          <w:w w:val="118"/>
          <w:sz w:val="24"/>
          <w:szCs w:val="24"/>
        </w:rPr>
        <w:t>ck</w:t>
      </w:r>
      <w:r>
        <w:rPr>
          <w:w w:val="121"/>
          <w:sz w:val="24"/>
          <w:szCs w:val="24"/>
        </w:rPr>
        <w:t>end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De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elo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ed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de.js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5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Express.js,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viding</w:t>
      </w:r>
      <w:proofErr w:type="gramEnd"/>
      <w:r>
        <w:rPr>
          <w:spacing w:val="5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RESTful </w:t>
      </w:r>
      <w:r>
        <w:rPr>
          <w:spacing w:val="13"/>
          <w:sz w:val="24"/>
          <w:szCs w:val="24"/>
        </w:rPr>
        <w:t xml:space="preserve"> </w:t>
      </w:r>
      <w:r>
        <w:rPr>
          <w:sz w:val="24"/>
          <w:szCs w:val="24"/>
        </w:rPr>
        <w:t>APIs</w:t>
      </w:r>
      <w:proofErr w:type="gramEnd"/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 xml:space="preserve">data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cessing</w:t>
      </w:r>
      <w:proofErr w:type="gramEnd"/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logic.</w:t>
      </w:r>
    </w:p>
    <w:p w14:paraId="625E3C7B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54432861" w14:textId="77777777" w:rsidR="003F55B9" w:rsidRDefault="00000000">
      <w:pPr>
        <w:spacing w:line="251" w:lineRule="auto"/>
        <w:ind w:left="685" w:right="59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2"/>
          <w:sz w:val="24"/>
          <w:szCs w:val="24"/>
        </w:rPr>
        <w:t>Databas</w:t>
      </w:r>
      <w:r>
        <w:rPr>
          <w:spacing w:val="1"/>
          <w:w w:val="122"/>
          <w:sz w:val="24"/>
          <w:szCs w:val="24"/>
        </w:rPr>
        <w:t>e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ostgreSQL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proofErr w:type="gramEnd"/>
      <w:r>
        <w:rPr>
          <w:spacing w:val="12"/>
          <w:sz w:val="24"/>
          <w:szCs w:val="24"/>
        </w:rPr>
        <w:t xml:space="preserve"> </w:t>
      </w:r>
      <w:r>
        <w:rPr>
          <w:w w:val="109"/>
          <w:sz w:val="24"/>
          <w:szCs w:val="24"/>
        </w:rPr>
        <w:t>structured</w:t>
      </w:r>
      <w:r>
        <w:rPr>
          <w:spacing w:val="11"/>
          <w:w w:val="10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storage</w:t>
      </w:r>
      <w:proofErr w:type="gramEnd"/>
      <w:r>
        <w:rPr>
          <w:sz w:val="24"/>
          <w:szCs w:val="24"/>
        </w:rPr>
        <w:t>,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ensuring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reliabili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y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3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 xml:space="preserve">query </w:t>
      </w:r>
      <w:r>
        <w:rPr>
          <w:sz w:val="24"/>
          <w:szCs w:val="24"/>
        </w:rPr>
        <w:t>efficienc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2F70E815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1984351D" w14:textId="77777777" w:rsidR="003F55B9" w:rsidRDefault="00000000">
      <w:pPr>
        <w:spacing w:line="251" w:lineRule="auto"/>
        <w:ind w:left="685" w:right="59" w:hanging="234"/>
        <w:rPr>
          <w:sz w:val="24"/>
          <w:szCs w:val="24"/>
        </w:rPr>
        <w:sectPr w:rsidR="003F55B9">
          <w:pgSz w:w="11920" w:h="16840"/>
          <w:pgMar w:top="1380" w:right="1340" w:bottom="280" w:left="1340" w:header="0" w:footer="821" w:gutter="0"/>
          <w:cols w:space="720"/>
        </w:sect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AI </w:t>
      </w:r>
      <w:r>
        <w:rPr>
          <w:spacing w:val="21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Service</w:t>
      </w:r>
      <w:r>
        <w:rPr>
          <w:spacing w:val="1"/>
          <w:w w:val="111"/>
          <w:sz w:val="24"/>
          <w:szCs w:val="24"/>
        </w:rPr>
        <w:t>s</w:t>
      </w:r>
      <w:proofErr w:type="gramEnd"/>
      <w:r>
        <w:rPr>
          <w:w w:val="111"/>
          <w:sz w:val="24"/>
          <w:szCs w:val="24"/>
        </w:rPr>
        <w:t xml:space="preserve">: </w:t>
      </w:r>
      <w:r>
        <w:rPr>
          <w:spacing w:val="8"/>
          <w:w w:val="111"/>
          <w:sz w:val="24"/>
          <w:szCs w:val="24"/>
        </w:rPr>
        <w:t xml:space="preserve"> </w:t>
      </w:r>
      <w:r>
        <w:rPr>
          <w:w w:val="111"/>
          <w:sz w:val="24"/>
          <w:szCs w:val="24"/>
        </w:rPr>
        <w:t>I</w:t>
      </w:r>
      <w:r>
        <w:rPr>
          <w:spacing w:val="-7"/>
          <w:w w:val="111"/>
          <w:sz w:val="24"/>
          <w:szCs w:val="24"/>
        </w:rPr>
        <w:t>n</w:t>
      </w:r>
      <w:r>
        <w:rPr>
          <w:w w:val="111"/>
          <w:sz w:val="24"/>
          <w:szCs w:val="24"/>
        </w:rPr>
        <w:t>tegrated</w:t>
      </w:r>
      <w:r>
        <w:rPr>
          <w:spacing w:val="-7"/>
          <w:w w:val="111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4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external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AI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APIs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G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ogle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Cloud</w:t>
      </w:r>
      <w:r>
        <w:rPr>
          <w:spacing w:val="4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Natural </w:t>
      </w:r>
      <w:r>
        <w:rPr>
          <w:spacing w:val="27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Lan</w:t>
      </w:r>
      <w:proofErr w:type="gramEnd"/>
      <w:r>
        <w:rPr>
          <w:w w:val="104"/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guage</w:t>
      </w:r>
      <w:proofErr w:type="spellEnd"/>
      <w:r>
        <w:rPr>
          <w:sz w:val="24"/>
          <w:szCs w:val="24"/>
        </w:rPr>
        <w:t>)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parsing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skill</w:t>
      </w:r>
      <w:r>
        <w:rPr>
          <w:spacing w:val="15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extraction.</w:t>
      </w:r>
    </w:p>
    <w:p w14:paraId="7FF657F2" w14:textId="77777777" w:rsidR="003F55B9" w:rsidRDefault="00000000">
      <w:pPr>
        <w:spacing w:before="57" w:line="251" w:lineRule="auto"/>
        <w:ind w:left="685" w:right="179" w:hanging="234"/>
        <w:rPr>
          <w:sz w:val="24"/>
          <w:szCs w:val="24"/>
        </w:rPr>
      </w:pPr>
      <w:r>
        <w:rPr>
          <w:w w:val="116"/>
          <w:sz w:val="24"/>
          <w:szCs w:val="24"/>
        </w:rPr>
        <w:lastRenderedPageBreak/>
        <w:t>•</w:t>
      </w:r>
      <w:r>
        <w:rPr>
          <w:spacing w:val="67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Notification</w:t>
      </w:r>
      <w:r>
        <w:rPr>
          <w:spacing w:val="47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Service:</w:t>
      </w:r>
      <w:r>
        <w:rPr>
          <w:spacing w:val="18"/>
          <w:w w:val="116"/>
          <w:sz w:val="24"/>
          <w:szCs w:val="24"/>
        </w:rPr>
        <w:t xml:space="preserve"> </w:t>
      </w:r>
      <w:r>
        <w:rPr>
          <w:sz w:val="24"/>
          <w:szCs w:val="24"/>
        </w:rPr>
        <w:t>Utilizes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email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services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(e.g.,</w:t>
      </w:r>
      <w:r>
        <w:rPr>
          <w:spacing w:val="2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SendGrid)  and</w:t>
      </w:r>
      <w:proofErr w:type="gramEnd"/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in-app</w:t>
      </w:r>
      <w:r>
        <w:rPr>
          <w:spacing w:val="43"/>
          <w:sz w:val="24"/>
          <w:szCs w:val="24"/>
        </w:rPr>
        <w:t xml:space="preserve"> </w:t>
      </w:r>
      <w:proofErr w:type="spellStart"/>
      <w:r>
        <w:rPr>
          <w:w w:val="101"/>
          <w:sz w:val="24"/>
          <w:szCs w:val="24"/>
        </w:rPr>
        <w:t>messag</w:t>
      </w:r>
      <w:proofErr w:type="spellEnd"/>
      <w:r>
        <w:rPr>
          <w:w w:val="97"/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ing</w:t>
      </w:r>
      <w:proofErr w:type="spellEnd"/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34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notifications.</w:t>
      </w:r>
    </w:p>
    <w:p w14:paraId="2898EAE2" w14:textId="77777777" w:rsidR="003F55B9" w:rsidRDefault="003F55B9">
      <w:pPr>
        <w:spacing w:line="200" w:lineRule="exact"/>
      </w:pPr>
    </w:p>
    <w:p w14:paraId="0D779F45" w14:textId="77777777" w:rsidR="003F55B9" w:rsidRDefault="003F55B9">
      <w:pPr>
        <w:spacing w:line="280" w:lineRule="exact"/>
        <w:rPr>
          <w:sz w:val="28"/>
          <w:szCs w:val="28"/>
        </w:rPr>
      </w:pPr>
    </w:p>
    <w:p w14:paraId="4125D243" w14:textId="77777777" w:rsidR="003F55B9" w:rsidRDefault="00A94A2A">
      <w:pPr>
        <w:ind w:left="100"/>
      </w:pPr>
      <w:r>
        <w:pict w14:anchorId="1D4676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5pt;height:103.9pt">
            <v:imagedata r:id="rId8" o:title=""/>
          </v:shape>
        </w:pict>
      </w:r>
    </w:p>
    <w:p w14:paraId="63003705" w14:textId="77777777" w:rsidR="003F55B9" w:rsidRDefault="003F55B9">
      <w:pPr>
        <w:spacing w:before="8" w:line="120" w:lineRule="exact"/>
        <w:rPr>
          <w:sz w:val="13"/>
          <w:szCs w:val="13"/>
        </w:rPr>
      </w:pPr>
    </w:p>
    <w:p w14:paraId="1A4B9D20" w14:textId="77777777" w:rsidR="003F55B9" w:rsidRDefault="003F55B9">
      <w:pPr>
        <w:spacing w:line="200" w:lineRule="exact"/>
      </w:pPr>
    </w:p>
    <w:p w14:paraId="61D79416" w14:textId="77777777" w:rsidR="003F55B9" w:rsidRDefault="003F55B9">
      <w:pPr>
        <w:spacing w:line="200" w:lineRule="exact"/>
      </w:pPr>
    </w:p>
    <w:p w14:paraId="26590A6D" w14:textId="77777777" w:rsidR="003F55B9" w:rsidRDefault="00000000">
      <w:pPr>
        <w:spacing w:before="15"/>
        <w:ind w:left="2577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1: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r>
        <w:rPr>
          <w:spacing w:val="4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Ar</w:t>
      </w:r>
      <w:r>
        <w:rPr>
          <w:spacing w:val="-6"/>
          <w:w w:val="105"/>
          <w:sz w:val="24"/>
          <w:szCs w:val="24"/>
        </w:rPr>
        <w:t>c</w:t>
      </w:r>
      <w:r>
        <w:rPr>
          <w:w w:val="105"/>
          <w:sz w:val="24"/>
          <w:szCs w:val="24"/>
        </w:rPr>
        <w:t>hitecture</w:t>
      </w:r>
      <w:r>
        <w:rPr>
          <w:spacing w:val="34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Diagram</w:t>
      </w:r>
    </w:p>
    <w:p w14:paraId="40F1C9CB" w14:textId="77777777" w:rsidR="003F55B9" w:rsidRDefault="003F55B9">
      <w:pPr>
        <w:spacing w:line="200" w:lineRule="exact"/>
      </w:pPr>
    </w:p>
    <w:p w14:paraId="16D7548E" w14:textId="77777777" w:rsidR="003F55B9" w:rsidRDefault="003F55B9">
      <w:pPr>
        <w:spacing w:before="12" w:line="240" w:lineRule="exact"/>
        <w:rPr>
          <w:sz w:val="24"/>
          <w:szCs w:val="24"/>
        </w:rPr>
      </w:pPr>
    </w:p>
    <w:p w14:paraId="5DD37CF6" w14:textId="77777777" w:rsidR="003F55B9" w:rsidRDefault="00000000">
      <w:pPr>
        <w:ind w:left="100"/>
        <w:rPr>
          <w:sz w:val="29"/>
          <w:szCs w:val="29"/>
        </w:rPr>
      </w:pPr>
      <w:r>
        <w:rPr>
          <w:sz w:val="29"/>
          <w:szCs w:val="29"/>
        </w:rPr>
        <w:t xml:space="preserve">0.9    </w:t>
      </w:r>
      <w:r>
        <w:rPr>
          <w:spacing w:val="22"/>
          <w:sz w:val="29"/>
          <w:szCs w:val="29"/>
        </w:rPr>
        <w:t xml:space="preserve"> </w:t>
      </w:r>
      <w:r>
        <w:rPr>
          <w:w w:val="120"/>
          <w:sz w:val="29"/>
          <w:szCs w:val="29"/>
        </w:rPr>
        <w:t>Design</w:t>
      </w:r>
      <w:r>
        <w:rPr>
          <w:spacing w:val="21"/>
          <w:w w:val="120"/>
          <w:sz w:val="29"/>
          <w:szCs w:val="29"/>
        </w:rPr>
        <w:t xml:space="preserve"> </w:t>
      </w:r>
      <w:r>
        <w:rPr>
          <w:w w:val="128"/>
          <w:sz w:val="29"/>
          <w:szCs w:val="29"/>
        </w:rPr>
        <w:t>Strategy</w:t>
      </w:r>
    </w:p>
    <w:p w14:paraId="156DDE1C" w14:textId="77777777" w:rsidR="003F55B9" w:rsidRDefault="003F55B9">
      <w:pPr>
        <w:spacing w:before="1" w:line="240" w:lineRule="exact"/>
        <w:rPr>
          <w:sz w:val="24"/>
          <w:szCs w:val="24"/>
        </w:rPr>
      </w:pPr>
    </w:p>
    <w:p w14:paraId="32EE8B80" w14:textId="77777777" w:rsidR="003F55B9" w:rsidRDefault="00000000">
      <w:pPr>
        <w:ind w:left="100"/>
        <w:rPr>
          <w:sz w:val="24"/>
          <w:szCs w:val="24"/>
        </w:rPr>
      </w:pPr>
      <w:r>
        <w:rPr>
          <w:sz w:val="24"/>
          <w:szCs w:val="24"/>
        </w:rPr>
        <w:t>The</w:t>
      </w:r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25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strategy 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prioritizes</w:t>
      </w:r>
      <w:proofErr w:type="gramEnd"/>
      <w:r>
        <w:rPr>
          <w:spacing w:val="5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dulari</w:t>
      </w:r>
      <w:r>
        <w:rPr>
          <w:spacing w:val="-5"/>
          <w:sz w:val="24"/>
          <w:szCs w:val="24"/>
        </w:rPr>
        <w:t>t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scalabili</w:t>
      </w:r>
      <w:r>
        <w:rPr>
          <w:spacing w:val="-5"/>
          <w:sz w:val="24"/>
          <w:szCs w:val="24"/>
        </w:rPr>
        <w:t>t</w:t>
      </w:r>
      <w:r>
        <w:rPr>
          <w:spacing w:val="-19"/>
          <w:sz w:val="24"/>
          <w:szCs w:val="24"/>
        </w:rPr>
        <w:t>y</w:t>
      </w:r>
      <w:r>
        <w:rPr>
          <w:sz w:val="24"/>
          <w:szCs w:val="24"/>
        </w:rPr>
        <w:t xml:space="preserve">,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pacing w:val="4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mai</w:t>
      </w:r>
      <w:r>
        <w:rPr>
          <w:spacing w:val="-6"/>
          <w:w w:val="105"/>
          <w:sz w:val="24"/>
          <w:szCs w:val="24"/>
        </w:rPr>
        <w:t>n</w:t>
      </w:r>
      <w:r>
        <w:rPr>
          <w:w w:val="109"/>
          <w:sz w:val="24"/>
          <w:szCs w:val="24"/>
        </w:rPr>
        <w:t>tainabili</w:t>
      </w:r>
      <w:r>
        <w:rPr>
          <w:spacing w:val="-4"/>
          <w:w w:val="109"/>
          <w:sz w:val="24"/>
          <w:szCs w:val="24"/>
        </w:rPr>
        <w:t>t</w:t>
      </w:r>
      <w:r>
        <w:rPr>
          <w:sz w:val="24"/>
          <w:szCs w:val="24"/>
        </w:rPr>
        <w:t>y:</w:t>
      </w:r>
    </w:p>
    <w:p w14:paraId="046A713D" w14:textId="77777777" w:rsidR="003F55B9" w:rsidRDefault="003F55B9">
      <w:pPr>
        <w:spacing w:before="12" w:line="200" w:lineRule="exact"/>
      </w:pPr>
    </w:p>
    <w:p w14:paraId="0286EC6F" w14:textId="77777777" w:rsidR="003F55B9" w:rsidRDefault="00000000">
      <w:pPr>
        <w:ind w:left="451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pacing w:val="-22"/>
          <w:w w:val="126"/>
          <w:sz w:val="24"/>
          <w:szCs w:val="24"/>
        </w:rPr>
        <w:t>F</w:t>
      </w:r>
      <w:r>
        <w:rPr>
          <w:w w:val="123"/>
          <w:sz w:val="24"/>
          <w:szCs w:val="24"/>
        </w:rPr>
        <w:t>ro</w:t>
      </w:r>
      <w:r>
        <w:rPr>
          <w:spacing w:val="-7"/>
          <w:w w:val="123"/>
          <w:sz w:val="24"/>
          <w:szCs w:val="24"/>
        </w:rPr>
        <w:t>n</w:t>
      </w:r>
      <w:r>
        <w:rPr>
          <w:w w:val="127"/>
          <w:sz w:val="24"/>
          <w:szCs w:val="24"/>
        </w:rPr>
        <w:t>tend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29"/>
          <w:sz w:val="24"/>
          <w:szCs w:val="24"/>
        </w:rPr>
        <w:t xml:space="preserve"> </w:t>
      </w:r>
      <w:r>
        <w:rPr>
          <w:sz w:val="24"/>
          <w:szCs w:val="24"/>
        </w:rPr>
        <w:t>React.js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11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hosen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its</w:t>
      </w:r>
      <w:r>
        <w:rPr>
          <w:spacing w:val="12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com</w:t>
      </w:r>
      <w:r>
        <w:rPr>
          <w:spacing w:val="7"/>
          <w:w w:val="105"/>
          <w:sz w:val="24"/>
          <w:szCs w:val="24"/>
        </w:rPr>
        <w:t>p</w:t>
      </w:r>
      <w:r>
        <w:rPr>
          <w:w w:val="105"/>
          <w:sz w:val="24"/>
          <w:szCs w:val="24"/>
        </w:rPr>
        <w:t>one</w:t>
      </w:r>
      <w:r>
        <w:rPr>
          <w:spacing w:val="-6"/>
          <w:w w:val="105"/>
          <w:sz w:val="24"/>
          <w:szCs w:val="24"/>
        </w:rPr>
        <w:t>n</w:t>
      </w:r>
      <w:r>
        <w:rPr>
          <w:w w:val="105"/>
          <w:sz w:val="24"/>
          <w:szCs w:val="24"/>
        </w:rPr>
        <w:t>t-based</w:t>
      </w:r>
      <w:r>
        <w:rPr>
          <w:spacing w:val="-22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ar</w:t>
      </w:r>
      <w:r>
        <w:rPr>
          <w:spacing w:val="-6"/>
          <w:w w:val="105"/>
          <w:sz w:val="24"/>
          <w:szCs w:val="24"/>
        </w:rPr>
        <w:t>c</w:t>
      </w:r>
      <w:r>
        <w:rPr>
          <w:w w:val="105"/>
          <w:sz w:val="24"/>
          <w:szCs w:val="24"/>
        </w:rPr>
        <w:t>hitecture,</w:t>
      </w:r>
      <w:r>
        <w:rPr>
          <w:spacing w:val="26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>enabling</w:t>
      </w:r>
      <w:r>
        <w:rPr>
          <w:spacing w:val="19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reusable</w:t>
      </w:r>
    </w:p>
    <w:p w14:paraId="0D290571" w14:textId="77777777" w:rsidR="003F55B9" w:rsidRDefault="00000000">
      <w:pPr>
        <w:spacing w:before="13"/>
        <w:ind w:left="685"/>
        <w:rPr>
          <w:sz w:val="24"/>
          <w:szCs w:val="24"/>
        </w:rPr>
      </w:pPr>
      <w:r>
        <w:rPr>
          <w:sz w:val="24"/>
          <w:szCs w:val="24"/>
        </w:rPr>
        <w:t>UI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eleme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ts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w w:val="95"/>
          <w:sz w:val="24"/>
          <w:szCs w:val="24"/>
        </w:rPr>
        <w:t>efficie</w:t>
      </w:r>
      <w:r>
        <w:rPr>
          <w:spacing w:val="-6"/>
          <w:w w:val="95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state </w:t>
      </w:r>
      <w:r>
        <w:rPr>
          <w:spacing w:val="1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manageme</w:t>
      </w:r>
      <w:r>
        <w:rPr>
          <w:spacing w:val="-5"/>
          <w:w w:val="104"/>
          <w:sz w:val="24"/>
          <w:szCs w:val="24"/>
        </w:rPr>
        <w:t>n</w:t>
      </w:r>
      <w:r>
        <w:rPr>
          <w:w w:val="123"/>
          <w:sz w:val="24"/>
          <w:szCs w:val="24"/>
        </w:rPr>
        <w:t>t</w:t>
      </w:r>
      <w:proofErr w:type="gramEnd"/>
      <w:r>
        <w:rPr>
          <w:w w:val="123"/>
          <w:sz w:val="24"/>
          <w:szCs w:val="24"/>
        </w:rPr>
        <w:t>.</w:t>
      </w:r>
    </w:p>
    <w:p w14:paraId="79C26C7B" w14:textId="77777777" w:rsidR="003F55B9" w:rsidRDefault="003F55B9">
      <w:pPr>
        <w:spacing w:before="12" w:line="200" w:lineRule="exact"/>
      </w:pPr>
    </w:p>
    <w:p w14:paraId="32C8B6DE" w14:textId="77777777" w:rsidR="003F55B9" w:rsidRDefault="00000000">
      <w:pPr>
        <w:spacing w:line="251" w:lineRule="auto"/>
        <w:ind w:left="685" w:right="179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18"/>
          <w:sz w:val="24"/>
          <w:szCs w:val="24"/>
        </w:rPr>
        <w:t>Ba</w:t>
      </w:r>
      <w:r>
        <w:rPr>
          <w:spacing w:val="-7"/>
          <w:w w:val="118"/>
          <w:sz w:val="24"/>
          <w:szCs w:val="24"/>
        </w:rPr>
        <w:t>ck</w:t>
      </w:r>
      <w:r>
        <w:rPr>
          <w:w w:val="121"/>
          <w:sz w:val="24"/>
          <w:szCs w:val="24"/>
        </w:rPr>
        <w:t>end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 </w:t>
      </w:r>
      <w:r>
        <w:rPr>
          <w:spacing w:val="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 xml:space="preserve">de.js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proofErr w:type="gramEnd"/>
      <w:r>
        <w:rPr>
          <w:sz w:val="24"/>
          <w:szCs w:val="24"/>
        </w:rPr>
        <w:t xml:space="preserve"> </w:t>
      </w:r>
      <w:r>
        <w:rPr>
          <w:spacing w:val="2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Express.js 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sup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orts</w:t>
      </w:r>
      <w:proofErr w:type="gramEnd"/>
      <w:r>
        <w:rPr>
          <w:sz w:val="24"/>
          <w:szCs w:val="24"/>
        </w:rPr>
        <w:t xml:space="preserve"> </w:t>
      </w:r>
      <w:r>
        <w:rPr>
          <w:spacing w:val="5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asyn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hronous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o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erations</w:t>
      </w:r>
      <w:proofErr w:type="gramEnd"/>
      <w:r>
        <w:rPr>
          <w:sz w:val="24"/>
          <w:szCs w:val="24"/>
        </w:rPr>
        <w:t xml:space="preserve">,  </w:t>
      </w:r>
      <w:r>
        <w:rPr>
          <w:spacing w:val="2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ideal </w:t>
      </w:r>
      <w:r>
        <w:rPr>
          <w:spacing w:val="1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handling </w:t>
      </w:r>
      <w:r>
        <w:rPr>
          <w:spacing w:val="2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concurre</w:t>
      </w:r>
      <w:r>
        <w:rPr>
          <w:spacing w:val="-5"/>
          <w:w w:val="104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proofErr w:type="gramEnd"/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35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re</w:t>
      </w:r>
      <w:r>
        <w:rPr>
          <w:w w:val="105"/>
          <w:sz w:val="24"/>
          <w:szCs w:val="24"/>
        </w:rPr>
        <w:t>quests.</w:t>
      </w:r>
    </w:p>
    <w:p w14:paraId="591C2782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28247D4C" w14:textId="77777777" w:rsidR="003F55B9" w:rsidRDefault="00000000">
      <w:pPr>
        <w:spacing w:line="251" w:lineRule="auto"/>
        <w:ind w:left="685" w:right="180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2"/>
          <w:sz w:val="24"/>
          <w:szCs w:val="24"/>
        </w:rPr>
        <w:t>Databas</w:t>
      </w:r>
      <w:r>
        <w:rPr>
          <w:spacing w:val="1"/>
          <w:w w:val="122"/>
          <w:sz w:val="24"/>
          <w:szCs w:val="24"/>
        </w:rPr>
        <w:t>e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4"/>
          <w:sz w:val="24"/>
          <w:szCs w:val="24"/>
        </w:rPr>
        <w:t xml:space="preserve"> </w:t>
      </w:r>
      <w:proofErr w:type="gramStart"/>
      <w:r>
        <w:rPr>
          <w:spacing w:val="-7"/>
          <w:sz w:val="24"/>
          <w:szCs w:val="24"/>
        </w:rPr>
        <w:t>P</w:t>
      </w:r>
      <w:r>
        <w:rPr>
          <w:sz w:val="24"/>
          <w:szCs w:val="24"/>
        </w:rPr>
        <w:t xml:space="preserve">ostgreSQL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ensures</w:t>
      </w:r>
      <w:proofErr w:type="gramEnd"/>
      <w:r>
        <w:rPr>
          <w:spacing w:val="50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robust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data</w:t>
      </w:r>
      <w:proofErr w:type="gramEnd"/>
      <w:r>
        <w:rPr>
          <w:sz w:val="24"/>
          <w:szCs w:val="24"/>
        </w:rPr>
        <w:t xml:space="preserve"> </w:t>
      </w:r>
      <w:r>
        <w:rPr>
          <w:spacing w:val="20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manageme</w:t>
      </w:r>
      <w:r>
        <w:rPr>
          <w:spacing w:val="-5"/>
          <w:w w:val="104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54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CID</w:t>
      </w:r>
      <w:r>
        <w:rPr>
          <w:spacing w:val="46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 xml:space="preserve">compliance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job</w:t>
      </w:r>
      <w:r>
        <w:rPr>
          <w:spacing w:val="27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data.</w:t>
      </w:r>
    </w:p>
    <w:p w14:paraId="1AE782A3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3E8B5944" w14:textId="77777777" w:rsidR="003F55B9" w:rsidRDefault="00000000">
      <w:pPr>
        <w:spacing w:line="251" w:lineRule="auto"/>
        <w:ind w:left="685" w:right="179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Authe</w:t>
      </w:r>
      <w:r>
        <w:rPr>
          <w:spacing w:val="-7"/>
          <w:w w:val="124"/>
          <w:sz w:val="24"/>
          <w:szCs w:val="24"/>
        </w:rPr>
        <w:t>n</w:t>
      </w:r>
      <w:r>
        <w:rPr>
          <w:w w:val="124"/>
          <w:sz w:val="24"/>
          <w:szCs w:val="24"/>
        </w:rPr>
        <w:t>ticatio</w:t>
      </w:r>
      <w:r>
        <w:rPr>
          <w:spacing w:val="1"/>
          <w:w w:val="124"/>
          <w:sz w:val="24"/>
          <w:szCs w:val="24"/>
        </w:rPr>
        <w:t>n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-22"/>
          <w:sz w:val="24"/>
          <w:szCs w:val="24"/>
        </w:rPr>
        <w:t xml:space="preserve"> </w:t>
      </w:r>
      <w:r>
        <w:rPr>
          <w:sz w:val="24"/>
          <w:szCs w:val="24"/>
        </w:rPr>
        <w:t>JSON</w:t>
      </w:r>
      <w:r>
        <w:rPr>
          <w:spacing w:val="34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W</w:t>
      </w:r>
      <w:r>
        <w:rPr>
          <w:sz w:val="24"/>
          <w:szCs w:val="24"/>
        </w:rPr>
        <w:t>eb</w:t>
      </w:r>
      <w:r>
        <w:rPr>
          <w:spacing w:val="25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o</w:t>
      </w:r>
      <w:r>
        <w:rPr>
          <w:spacing w:val="-6"/>
          <w:sz w:val="24"/>
          <w:szCs w:val="24"/>
        </w:rPr>
        <w:t>k</w:t>
      </w:r>
      <w:r>
        <w:rPr>
          <w:sz w:val="24"/>
          <w:szCs w:val="24"/>
        </w:rPr>
        <w:t>ens</w:t>
      </w:r>
      <w:r>
        <w:rPr>
          <w:spacing w:val="33"/>
          <w:sz w:val="24"/>
          <w:szCs w:val="24"/>
        </w:rPr>
        <w:t xml:space="preserve"> </w:t>
      </w:r>
      <w:r>
        <w:rPr>
          <w:w w:val="113"/>
          <w:sz w:val="24"/>
          <w:szCs w:val="24"/>
        </w:rPr>
        <w:t>(JWT)</w:t>
      </w:r>
      <w:r>
        <w:rPr>
          <w:spacing w:val="-3"/>
          <w:w w:val="113"/>
          <w:sz w:val="24"/>
          <w:szCs w:val="24"/>
        </w:rPr>
        <w:t xml:space="preserve"> </w:t>
      </w:r>
      <w:r>
        <w:rPr>
          <w:sz w:val="24"/>
          <w:szCs w:val="24"/>
        </w:rPr>
        <w:t>pr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vide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secure,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stateless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1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 xml:space="preserve">man- </w:t>
      </w:r>
      <w:proofErr w:type="spellStart"/>
      <w:r>
        <w:rPr>
          <w:w w:val="102"/>
          <w:sz w:val="24"/>
          <w:szCs w:val="24"/>
        </w:rPr>
        <w:t>ageme</w:t>
      </w:r>
      <w:r>
        <w:rPr>
          <w:spacing w:val="-6"/>
          <w:w w:val="102"/>
          <w:sz w:val="24"/>
          <w:szCs w:val="24"/>
        </w:rPr>
        <w:t>n</w:t>
      </w:r>
      <w:r>
        <w:rPr>
          <w:w w:val="123"/>
          <w:sz w:val="24"/>
          <w:szCs w:val="24"/>
        </w:rPr>
        <w:t>t</w:t>
      </w:r>
      <w:proofErr w:type="spellEnd"/>
      <w:r>
        <w:rPr>
          <w:w w:val="123"/>
          <w:sz w:val="24"/>
          <w:szCs w:val="24"/>
        </w:rPr>
        <w:t>.</w:t>
      </w:r>
    </w:p>
    <w:p w14:paraId="02EC6C6F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430892ED" w14:textId="77777777" w:rsidR="003F55B9" w:rsidRDefault="00000000">
      <w:pPr>
        <w:spacing w:line="251" w:lineRule="auto"/>
        <w:ind w:left="685" w:right="180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AI </w:t>
      </w:r>
      <w:r>
        <w:rPr>
          <w:spacing w:val="35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I</w:t>
      </w:r>
      <w:r>
        <w:rPr>
          <w:spacing w:val="-7"/>
          <w:w w:val="124"/>
          <w:sz w:val="24"/>
          <w:szCs w:val="24"/>
        </w:rPr>
        <w:t>n</w:t>
      </w:r>
      <w:r>
        <w:rPr>
          <w:w w:val="124"/>
          <w:sz w:val="24"/>
          <w:szCs w:val="24"/>
        </w:rPr>
        <w:t>tegratio</w:t>
      </w:r>
      <w:r>
        <w:rPr>
          <w:spacing w:val="1"/>
          <w:w w:val="124"/>
          <w:sz w:val="24"/>
          <w:szCs w:val="24"/>
        </w:rPr>
        <w:t>n</w:t>
      </w:r>
      <w:proofErr w:type="gramEnd"/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13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External </w:t>
      </w:r>
      <w:r>
        <w:rPr>
          <w:spacing w:val="39"/>
          <w:sz w:val="24"/>
          <w:szCs w:val="24"/>
        </w:rPr>
        <w:t xml:space="preserve"> </w:t>
      </w:r>
      <w:r>
        <w:rPr>
          <w:sz w:val="24"/>
          <w:szCs w:val="24"/>
        </w:rPr>
        <w:t>AI</w:t>
      </w:r>
      <w:proofErr w:type="gramEnd"/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services</w:t>
      </w:r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reduce</w:t>
      </w:r>
      <w:r>
        <w:rPr>
          <w:spacing w:val="52"/>
          <w:sz w:val="24"/>
          <w:szCs w:val="24"/>
        </w:rPr>
        <w:t xml:space="preserve"> </w:t>
      </w:r>
      <w:proofErr w:type="gramStart"/>
      <w:r>
        <w:rPr>
          <w:w w:val="103"/>
          <w:sz w:val="24"/>
          <w:szCs w:val="24"/>
        </w:rPr>
        <w:t>de</w:t>
      </w:r>
      <w:r>
        <w:rPr>
          <w:spacing w:val="-6"/>
          <w:w w:val="103"/>
          <w:sz w:val="24"/>
          <w:szCs w:val="24"/>
        </w:rPr>
        <w:t>v</w:t>
      </w:r>
      <w:r>
        <w:rPr>
          <w:w w:val="102"/>
          <w:sz w:val="24"/>
          <w:szCs w:val="24"/>
        </w:rPr>
        <w:t>elopme</w:t>
      </w:r>
      <w:r>
        <w:rPr>
          <w:spacing w:val="-5"/>
          <w:w w:val="102"/>
          <w:sz w:val="24"/>
          <w:szCs w:val="24"/>
        </w:rPr>
        <w:t>n</w:t>
      </w:r>
      <w:r>
        <w:rPr>
          <w:w w:val="136"/>
          <w:sz w:val="24"/>
          <w:szCs w:val="24"/>
        </w:rPr>
        <w:t>t</w:t>
      </w:r>
      <w:r>
        <w:rPr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 xml:space="preserve"> </w:t>
      </w:r>
      <w:r>
        <w:rPr>
          <w:sz w:val="24"/>
          <w:szCs w:val="24"/>
        </w:rPr>
        <w:t>time</w:t>
      </w:r>
      <w:proofErr w:type="gramEnd"/>
      <w:r>
        <w:rPr>
          <w:spacing w:val="59"/>
          <w:sz w:val="24"/>
          <w:szCs w:val="24"/>
        </w:rPr>
        <w:t xml:space="preserve"> </w:t>
      </w:r>
      <w:r>
        <w:rPr>
          <w:sz w:val="24"/>
          <w:szCs w:val="24"/>
        </w:rPr>
        <w:t>while</w:t>
      </w:r>
      <w:r>
        <w:rPr>
          <w:spacing w:val="28"/>
          <w:sz w:val="24"/>
          <w:szCs w:val="24"/>
        </w:rPr>
        <w:t xml:space="preserve"> </w:t>
      </w:r>
      <w:r>
        <w:rPr>
          <w:w w:val="99"/>
          <w:sz w:val="24"/>
          <w:szCs w:val="24"/>
        </w:rPr>
        <w:t>le</w:t>
      </w:r>
      <w:r>
        <w:rPr>
          <w:spacing w:val="-6"/>
          <w:w w:val="99"/>
          <w:sz w:val="24"/>
          <w:szCs w:val="24"/>
        </w:rPr>
        <w:t>v</w:t>
      </w:r>
      <w:r>
        <w:rPr>
          <w:w w:val="102"/>
          <w:sz w:val="24"/>
          <w:szCs w:val="24"/>
        </w:rPr>
        <w:t xml:space="preserve">eraging </w:t>
      </w:r>
      <w:proofErr w:type="gramStart"/>
      <w:r>
        <w:rPr>
          <w:sz w:val="24"/>
          <w:szCs w:val="24"/>
        </w:rPr>
        <w:t>ad</w:t>
      </w:r>
      <w:r>
        <w:rPr>
          <w:spacing w:val="-12"/>
          <w:sz w:val="24"/>
          <w:szCs w:val="24"/>
        </w:rPr>
        <w:t>v</w:t>
      </w:r>
      <w:r>
        <w:rPr>
          <w:sz w:val="24"/>
          <w:szCs w:val="24"/>
        </w:rPr>
        <w:t xml:space="preserve">anced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NLP</w:t>
      </w:r>
      <w:proofErr w:type="gramEnd"/>
      <w:r>
        <w:rPr>
          <w:spacing w:val="4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capabilities.</w:t>
      </w:r>
    </w:p>
    <w:p w14:paraId="3AF95535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0A46AB33" w14:textId="77777777" w:rsidR="003F55B9" w:rsidRDefault="00000000">
      <w:pPr>
        <w:spacing w:line="251" w:lineRule="auto"/>
        <w:ind w:left="685" w:right="179" w:hanging="234"/>
        <w:rPr>
          <w:sz w:val="24"/>
          <w:szCs w:val="24"/>
        </w:rPr>
      </w:pPr>
      <w:r>
        <w:rPr>
          <w:w w:val="126"/>
          <w:sz w:val="24"/>
          <w:szCs w:val="24"/>
        </w:rPr>
        <w:t>•</w:t>
      </w:r>
      <w:r>
        <w:rPr>
          <w:spacing w:val="52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Design</w:t>
      </w:r>
      <w:r>
        <w:rPr>
          <w:spacing w:val="-38"/>
          <w:w w:val="126"/>
          <w:sz w:val="24"/>
          <w:szCs w:val="24"/>
        </w:rPr>
        <w:t xml:space="preserve"> </w:t>
      </w:r>
      <w:r>
        <w:rPr>
          <w:spacing w:val="-8"/>
          <w:w w:val="137"/>
          <w:sz w:val="24"/>
          <w:szCs w:val="24"/>
        </w:rPr>
        <w:t>P</w:t>
      </w:r>
      <w:r>
        <w:rPr>
          <w:w w:val="129"/>
          <w:sz w:val="24"/>
          <w:szCs w:val="24"/>
        </w:rPr>
        <w:t>attern</w:t>
      </w:r>
      <w:r>
        <w:rPr>
          <w:spacing w:val="1"/>
          <w:w w:val="129"/>
          <w:sz w:val="24"/>
          <w:szCs w:val="24"/>
        </w:rPr>
        <w:t>s</w:t>
      </w:r>
      <w:r>
        <w:rPr>
          <w:w w:val="97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>
        <w:rPr>
          <w:spacing w:val="7"/>
          <w:sz w:val="24"/>
          <w:szCs w:val="24"/>
        </w:rPr>
        <w:t>o</w:t>
      </w:r>
      <w:r>
        <w:rPr>
          <w:sz w:val="24"/>
          <w:szCs w:val="24"/>
        </w:rPr>
        <w:t>del-View-</w:t>
      </w:r>
      <w:proofErr w:type="gramStart"/>
      <w:r>
        <w:rPr>
          <w:sz w:val="24"/>
          <w:szCs w:val="24"/>
        </w:rPr>
        <w:t>Co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troller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(M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 xml:space="preserve">C) 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proofErr w:type="gramEnd"/>
      <w:r>
        <w:rPr>
          <w:spacing w:val="2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fro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tend;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l</w:t>
      </w:r>
      <w:r>
        <w:rPr>
          <w:spacing w:val="-6"/>
          <w:sz w:val="24"/>
          <w:szCs w:val="24"/>
        </w:rPr>
        <w:t>ay</w:t>
      </w:r>
      <w:r>
        <w:rPr>
          <w:sz w:val="24"/>
          <w:szCs w:val="24"/>
        </w:rPr>
        <w:t>ered</w:t>
      </w:r>
      <w:proofErr w:type="gramEnd"/>
      <w:r>
        <w:rPr>
          <w:spacing w:val="55"/>
          <w:sz w:val="24"/>
          <w:szCs w:val="24"/>
        </w:rPr>
        <w:t xml:space="preserve"> </w:t>
      </w:r>
      <w:proofErr w:type="spellStart"/>
      <w:r>
        <w:rPr>
          <w:w w:val="106"/>
          <w:sz w:val="24"/>
          <w:szCs w:val="24"/>
        </w:rPr>
        <w:t>ar</w:t>
      </w:r>
      <w:r>
        <w:rPr>
          <w:spacing w:val="-6"/>
          <w:w w:val="106"/>
          <w:sz w:val="24"/>
          <w:szCs w:val="24"/>
        </w:rPr>
        <w:t>c</w:t>
      </w:r>
      <w:r>
        <w:rPr>
          <w:w w:val="104"/>
          <w:sz w:val="24"/>
          <w:szCs w:val="24"/>
        </w:rPr>
        <w:t>hitec</w:t>
      </w:r>
      <w:proofErr w:type="spellEnd"/>
      <w:r>
        <w:rPr>
          <w:w w:val="104"/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ture</w:t>
      </w:r>
      <w:proofErr w:type="spellEnd"/>
      <w:r>
        <w:rPr>
          <w:spacing w:val="60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(prese</w:t>
      </w:r>
      <w:r>
        <w:rPr>
          <w:spacing w:val="-5"/>
          <w:w w:val="107"/>
          <w:sz w:val="24"/>
          <w:szCs w:val="24"/>
        </w:rPr>
        <w:t>n</w:t>
      </w:r>
      <w:r>
        <w:rPr>
          <w:w w:val="107"/>
          <w:sz w:val="24"/>
          <w:szCs w:val="24"/>
        </w:rPr>
        <w:t>tation,</w:t>
      </w:r>
      <w:r>
        <w:rPr>
          <w:spacing w:val="25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business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logi</w:t>
      </w:r>
      <w:r>
        <w:rPr>
          <w:spacing w:val="1"/>
          <w:sz w:val="24"/>
          <w:szCs w:val="24"/>
        </w:rPr>
        <w:t>c</w:t>
      </w:r>
      <w:r>
        <w:rPr>
          <w:sz w:val="24"/>
          <w:szCs w:val="24"/>
        </w:rPr>
        <w:t>,</w:t>
      </w:r>
      <w:r>
        <w:rPr>
          <w:spacing w:val="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 </w:t>
      </w:r>
      <w:r>
        <w:rPr>
          <w:spacing w:val="11"/>
          <w:sz w:val="24"/>
          <w:szCs w:val="24"/>
        </w:rPr>
        <w:t xml:space="preserve"> </w:t>
      </w:r>
      <w:r>
        <w:rPr>
          <w:sz w:val="24"/>
          <w:szCs w:val="24"/>
        </w:rPr>
        <w:t>access</w:t>
      </w:r>
      <w:proofErr w:type="gramEnd"/>
      <w:r>
        <w:rPr>
          <w:sz w:val="24"/>
          <w:szCs w:val="24"/>
        </w:rPr>
        <w:t>)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6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ba</w:t>
      </w:r>
      <w:r>
        <w:rPr>
          <w:spacing w:val="-6"/>
          <w:w w:val="105"/>
          <w:sz w:val="24"/>
          <w:szCs w:val="24"/>
        </w:rPr>
        <w:t>c</w:t>
      </w:r>
      <w:r>
        <w:rPr>
          <w:spacing w:val="-7"/>
          <w:w w:val="102"/>
          <w:sz w:val="24"/>
          <w:szCs w:val="24"/>
        </w:rPr>
        <w:t>k</w:t>
      </w:r>
      <w:r>
        <w:rPr>
          <w:w w:val="105"/>
          <w:sz w:val="24"/>
          <w:szCs w:val="24"/>
        </w:rPr>
        <w:t>end.</w:t>
      </w:r>
    </w:p>
    <w:p w14:paraId="542267F1" w14:textId="77777777" w:rsidR="003F55B9" w:rsidRDefault="003F55B9">
      <w:pPr>
        <w:spacing w:before="3" w:line="180" w:lineRule="exact"/>
        <w:rPr>
          <w:sz w:val="19"/>
          <w:szCs w:val="19"/>
        </w:rPr>
      </w:pPr>
    </w:p>
    <w:p w14:paraId="46FA6D08" w14:textId="77777777" w:rsidR="003F55B9" w:rsidRDefault="003F55B9">
      <w:pPr>
        <w:spacing w:line="200" w:lineRule="exact"/>
      </w:pPr>
    </w:p>
    <w:p w14:paraId="103595A4" w14:textId="77777777" w:rsidR="003F55B9" w:rsidRDefault="00000000">
      <w:pPr>
        <w:ind w:left="100"/>
        <w:rPr>
          <w:sz w:val="29"/>
          <w:szCs w:val="29"/>
        </w:rPr>
      </w:pPr>
      <w:r>
        <w:rPr>
          <w:sz w:val="29"/>
          <w:szCs w:val="29"/>
        </w:rPr>
        <w:t xml:space="preserve">0.10    </w:t>
      </w:r>
      <w:r>
        <w:rPr>
          <w:spacing w:val="42"/>
          <w:sz w:val="29"/>
          <w:szCs w:val="29"/>
        </w:rPr>
        <w:t xml:space="preserve"> </w:t>
      </w:r>
      <w:r>
        <w:rPr>
          <w:w w:val="122"/>
          <w:sz w:val="29"/>
          <w:szCs w:val="29"/>
        </w:rPr>
        <w:t>Detailed</w:t>
      </w:r>
      <w:r>
        <w:rPr>
          <w:spacing w:val="40"/>
          <w:w w:val="122"/>
          <w:sz w:val="29"/>
          <w:szCs w:val="29"/>
        </w:rPr>
        <w:t xml:space="preserve"> </w:t>
      </w:r>
      <w:r>
        <w:rPr>
          <w:w w:val="122"/>
          <w:sz w:val="29"/>
          <w:szCs w:val="29"/>
        </w:rPr>
        <w:t>System</w:t>
      </w:r>
      <w:r>
        <w:rPr>
          <w:spacing w:val="29"/>
          <w:w w:val="122"/>
          <w:sz w:val="29"/>
          <w:szCs w:val="29"/>
        </w:rPr>
        <w:t xml:space="preserve"> </w:t>
      </w:r>
      <w:r>
        <w:rPr>
          <w:w w:val="122"/>
          <w:sz w:val="29"/>
          <w:szCs w:val="29"/>
        </w:rPr>
        <w:t>Design</w:t>
      </w:r>
    </w:p>
    <w:p w14:paraId="72BA5DDC" w14:textId="77777777" w:rsidR="003F55B9" w:rsidRDefault="003F55B9">
      <w:pPr>
        <w:spacing w:before="2" w:line="280" w:lineRule="exact"/>
        <w:rPr>
          <w:sz w:val="28"/>
          <w:szCs w:val="28"/>
        </w:rPr>
      </w:pPr>
    </w:p>
    <w:p w14:paraId="72AFC458" w14:textId="77777777" w:rsidR="003F55B9" w:rsidRDefault="00000000">
      <w:pPr>
        <w:ind w:left="100"/>
        <w:rPr>
          <w:sz w:val="24"/>
          <w:szCs w:val="24"/>
        </w:rPr>
      </w:pPr>
      <w:r>
        <w:rPr>
          <w:w w:val="117"/>
          <w:sz w:val="24"/>
          <w:szCs w:val="24"/>
        </w:rPr>
        <w:t xml:space="preserve">0.10.1  </w:t>
      </w:r>
      <w:r>
        <w:rPr>
          <w:spacing w:val="41"/>
          <w:w w:val="117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Database</w:t>
      </w:r>
      <w:r>
        <w:rPr>
          <w:spacing w:val="65"/>
          <w:w w:val="117"/>
          <w:sz w:val="24"/>
          <w:szCs w:val="24"/>
        </w:rPr>
        <w:t xml:space="preserve"> </w:t>
      </w:r>
      <w:r>
        <w:rPr>
          <w:w w:val="117"/>
          <w:sz w:val="24"/>
          <w:szCs w:val="24"/>
        </w:rPr>
        <w:t>Design</w:t>
      </w:r>
    </w:p>
    <w:p w14:paraId="5C0C54E2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6021581D" w14:textId="77777777" w:rsidR="003F55B9" w:rsidRDefault="00000000">
      <w:pPr>
        <w:ind w:left="100"/>
        <w:rPr>
          <w:sz w:val="24"/>
          <w:szCs w:val="24"/>
        </w:rPr>
        <w:sectPr w:rsidR="003F55B9">
          <w:pgSz w:w="11920" w:h="16840"/>
          <w:pgMar w:top="1380" w:right="1220" w:bottom="280" w:left="1340" w:header="0" w:footer="821" w:gutter="0"/>
          <w:cols w:space="720"/>
        </w:sectPr>
      </w:pPr>
      <w:r>
        <w:rPr>
          <w:sz w:val="24"/>
          <w:szCs w:val="24"/>
        </w:rPr>
        <w:t>The</w:t>
      </w:r>
      <w:r>
        <w:rPr>
          <w:spacing w:val="4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database 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proofErr w:type="gramEnd"/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includes</w:t>
      </w:r>
      <w:r>
        <w:rPr>
          <w:spacing w:val="35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7"/>
          <w:sz w:val="24"/>
          <w:szCs w:val="24"/>
        </w:rPr>
        <w:t xml:space="preserve"> </w:t>
      </w:r>
      <w:r>
        <w:rPr>
          <w:sz w:val="24"/>
          <w:szCs w:val="24"/>
        </w:rPr>
        <w:t>foll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wing</w:t>
      </w:r>
      <w:r>
        <w:rPr>
          <w:spacing w:val="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tities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proofErr w:type="gramEnd"/>
      <w:r>
        <w:rPr>
          <w:spacing w:val="48"/>
          <w:sz w:val="24"/>
          <w:szCs w:val="24"/>
        </w:rPr>
        <w:t xml:space="preserve"> </w:t>
      </w:r>
      <w:r>
        <w:rPr>
          <w:sz w:val="24"/>
          <w:szCs w:val="24"/>
        </w:rPr>
        <w:t>their</w:t>
      </w:r>
      <w:r>
        <w:rPr>
          <w:spacing w:val="58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relationships:</w:t>
      </w:r>
    </w:p>
    <w:p w14:paraId="7A3E2D98" w14:textId="77777777" w:rsidR="003F55B9" w:rsidRDefault="003F55B9">
      <w:pPr>
        <w:spacing w:before="2" w:line="100" w:lineRule="exact"/>
        <w:rPr>
          <w:sz w:val="10"/>
          <w:szCs w:val="10"/>
        </w:rPr>
      </w:pPr>
    </w:p>
    <w:p w14:paraId="3E6810FC" w14:textId="77777777" w:rsidR="003F55B9" w:rsidRDefault="00A94A2A">
      <w:pPr>
        <w:ind w:left="1075"/>
      </w:pPr>
      <w:r>
        <w:pict w14:anchorId="334F5C5E">
          <v:shape id="_x0000_i1026" type="#_x0000_t75" style="width:315.75pt;height:675.75pt">
            <v:imagedata r:id="rId9" o:title=""/>
          </v:shape>
        </w:pict>
      </w:r>
    </w:p>
    <w:p w14:paraId="39607B9F" w14:textId="77777777" w:rsidR="003F55B9" w:rsidRDefault="003F55B9">
      <w:pPr>
        <w:spacing w:before="9" w:line="240" w:lineRule="exact"/>
        <w:rPr>
          <w:sz w:val="24"/>
          <w:szCs w:val="24"/>
        </w:rPr>
      </w:pPr>
    </w:p>
    <w:p w14:paraId="45736811" w14:textId="77777777" w:rsidR="003F55B9" w:rsidRDefault="00000000">
      <w:pPr>
        <w:spacing w:before="15"/>
        <w:ind w:left="2241" w:right="2242"/>
        <w:jc w:val="center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2: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>ti</w:t>
      </w:r>
      <w:r>
        <w:rPr>
          <w:spacing w:val="-6"/>
          <w:sz w:val="24"/>
          <w:szCs w:val="24"/>
        </w:rPr>
        <w:t>t</w:t>
      </w:r>
      <w:r>
        <w:rPr>
          <w:sz w:val="24"/>
          <w:szCs w:val="24"/>
        </w:rPr>
        <w:t xml:space="preserve">y 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Relationship</w:t>
      </w:r>
      <w:proofErr w:type="gramEnd"/>
      <w:r>
        <w:rPr>
          <w:sz w:val="24"/>
          <w:szCs w:val="24"/>
        </w:rPr>
        <w:t xml:space="preserve"> </w:t>
      </w:r>
      <w:r>
        <w:rPr>
          <w:spacing w:val="21"/>
          <w:sz w:val="24"/>
          <w:szCs w:val="24"/>
        </w:rPr>
        <w:t xml:space="preserve"> </w:t>
      </w:r>
      <w:r>
        <w:rPr>
          <w:w w:val="101"/>
          <w:sz w:val="24"/>
          <w:szCs w:val="24"/>
        </w:rPr>
        <w:t>Di</w:t>
      </w:r>
      <w:r>
        <w:rPr>
          <w:w w:val="106"/>
          <w:sz w:val="24"/>
          <w:szCs w:val="24"/>
        </w:rPr>
        <w:t>agram</w:t>
      </w:r>
    </w:p>
    <w:p w14:paraId="776C1DD4" w14:textId="77777777" w:rsidR="003F55B9" w:rsidRDefault="003F55B9">
      <w:pPr>
        <w:spacing w:before="9" w:line="260" w:lineRule="exact"/>
        <w:rPr>
          <w:sz w:val="26"/>
          <w:szCs w:val="26"/>
        </w:rPr>
      </w:pPr>
    </w:p>
    <w:p w14:paraId="09C13D10" w14:textId="77777777" w:rsidR="003F55B9" w:rsidRDefault="00000000">
      <w:pPr>
        <w:ind w:left="4176" w:right="4176"/>
        <w:jc w:val="center"/>
        <w:rPr>
          <w:sz w:val="24"/>
          <w:szCs w:val="24"/>
        </w:rPr>
        <w:sectPr w:rsidR="003F55B9">
          <w:footerReference w:type="default" r:id="rId10"/>
          <w:pgSz w:w="11920" w:h="16840"/>
          <w:pgMar w:top="1320" w:right="168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6</w:t>
      </w:r>
    </w:p>
    <w:p w14:paraId="555049C8" w14:textId="77777777" w:rsidR="003F55B9" w:rsidRDefault="00000000">
      <w:pPr>
        <w:spacing w:before="57"/>
        <w:ind w:left="100"/>
        <w:rPr>
          <w:sz w:val="24"/>
          <w:szCs w:val="24"/>
        </w:rPr>
      </w:pPr>
      <w:r>
        <w:rPr>
          <w:w w:val="123"/>
          <w:sz w:val="24"/>
          <w:szCs w:val="24"/>
        </w:rPr>
        <w:lastRenderedPageBreak/>
        <w:t>Data</w:t>
      </w:r>
      <w:r>
        <w:rPr>
          <w:spacing w:val="30"/>
          <w:w w:val="123"/>
          <w:sz w:val="24"/>
          <w:szCs w:val="24"/>
        </w:rPr>
        <w:t xml:space="preserve"> </w:t>
      </w:r>
      <w:r>
        <w:rPr>
          <w:w w:val="123"/>
          <w:sz w:val="24"/>
          <w:szCs w:val="24"/>
        </w:rPr>
        <w:t>Dictionary</w:t>
      </w:r>
    </w:p>
    <w:p w14:paraId="042B55A0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0D80980C" w14:textId="77777777" w:rsidR="003F55B9" w:rsidRDefault="00000000">
      <w:pPr>
        <w:ind w:left="451"/>
        <w:rPr>
          <w:sz w:val="24"/>
          <w:szCs w:val="24"/>
        </w:rPr>
      </w:pPr>
      <w:r>
        <w:rPr>
          <w:w w:val="129"/>
          <w:sz w:val="24"/>
          <w:szCs w:val="24"/>
        </w:rPr>
        <w:t>•</w:t>
      </w:r>
      <w:r>
        <w:rPr>
          <w:spacing w:val="48"/>
          <w:w w:val="129"/>
          <w:sz w:val="24"/>
          <w:szCs w:val="24"/>
        </w:rPr>
        <w:t xml:space="preserve"> </w:t>
      </w:r>
      <w:r>
        <w:rPr>
          <w:w w:val="129"/>
          <w:sz w:val="24"/>
          <w:szCs w:val="24"/>
        </w:rPr>
        <w:t>User</w:t>
      </w:r>
      <w:r>
        <w:rPr>
          <w:spacing w:val="-28"/>
          <w:w w:val="129"/>
          <w:sz w:val="24"/>
          <w:szCs w:val="24"/>
        </w:rPr>
        <w:t xml:space="preserve"> </w:t>
      </w:r>
      <w:r>
        <w:rPr>
          <w:spacing w:val="-22"/>
          <w:w w:val="127"/>
          <w:sz w:val="24"/>
          <w:szCs w:val="24"/>
        </w:rPr>
        <w:t>T</w:t>
      </w:r>
      <w:r>
        <w:rPr>
          <w:w w:val="119"/>
          <w:sz w:val="24"/>
          <w:szCs w:val="24"/>
        </w:rPr>
        <w:t>able</w:t>
      </w:r>
    </w:p>
    <w:p w14:paraId="1955AB53" w14:textId="77777777" w:rsidR="003F55B9" w:rsidRDefault="003F55B9">
      <w:pPr>
        <w:spacing w:before="15" w:line="240" w:lineRule="exact"/>
        <w:rPr>
          <w:sz w:val="24"/>
          <w:szCs w:val="24"/>
        </w:rPr>
      </w:pPr>
    </w:p>
    <w:tbl>
      <w:tblPr>
        <w:tblW w:w="0" w:type="auto"/>
        <w:tblInd w:w="-6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3"/>
        <w:gridCol w:w="3541"/>
        <w:gridCol w:w="1502"/>
        <w:gridCol w:w="1061"/>
        <w:gridCol w:w="875"/>
        <w:gridCol w:w="1542"/>
      </w:tblGrid>
      <w:tr w:rsidR="003F55B9" w14:paraId="1B7C5DAD" w14:textId="77777777" w:rsidTr="00A94A2A">
        <w:trPr>
          <w:trHeight w:hRule="exact" w:val="29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9A540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Column</w:t>
            </w:r>
            <w:r>
              <w:rPr>
                <w:spacing w:val="10"/>
                <w:w w:val="120"/>
                <w:sz w:val="24"/>
                <w:szCs w:val="24"/>
              </w:rPr>
              <w:t xml:space="preserve"> </w:t>
            </w:r>
            <w:r>
              <w:rPr>
                <w:w w:val="120"/>
                <w:sz w:val="24"/>
                <w:szCs w:val="24"/>
              </w:rPr>
              <w:t>Name</w:t>
            </w:r>
          </w:p>
        </w:tc>
        <w:tc>
          <w:tcPr>
            <w:tcW w:w="3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95CE2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Description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12B0E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6"/>
                <w:sz w:val="24"/>
                <w:szCs w:val="24"/>
              </w:rPr>
              <w:t>Data</w:t>
            </w:r>
            <w:r>
              <w:rPr>
                <w:spacing w:val="14"/>
                <w:w w:val="126"/>
                <w:sz w:val="24"/>
                <w:szCs w:val="24"/>
              </w:rPr>
              <w:t xml:space="preserve"> </w:t>
            </w:r>
            <w:r>
              <w:rPr>
                <w:spacing w:val="-7"/>
                <w:w w:val="127"/>
                <w:sz w:val="24"/>
                <w:szCs w:val="24"/>
              </w:rPr>
              <w:t>T</w:t>
            </w:r>
            <w:r>
              <w:rPr>
                <w:w w:val="121"/>
                <w:sz w:val="24"/>
                <w:szCs w:val="24"/>
              </w:rPr>
              <w:t>y</w:t>
            </w:r>
            <w:r>
              <w:rPr>
                <w:spacing w:val="8"/>
                <w:w w:val="121"/>
                <w:sz w:val="24"/>
                <w:szCs w:val="24"/>
              </w:rPr>
              <w:t>p</w:t>
            </w:r>
            <w:r>
              <w:rPr>
                <w:w w:val="115"/>
                <w:sz w:val="24"/>
                <w:szCs w:val="24"/>
              </w:rPr>
              <w:t>e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19FFC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Length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76A8B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9"/>
                <w:sz w:val="24"/>
                <w:szCs w:val="24"/>
              </w:rPr>
              <w:t>Null?</w:t>
            </w:r>
          </w:p>
        </w:tc>
        <w:tc>
          <w:tcPr>
            <w:tcW w:w="15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A34826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Default</w:t>
            </w:r>
          </w:p>
        </w:tc>
      </w:tr>
      <w:tr w:rsidR="003F55B9" w14:paraId="2263669D" w14:textId="77777777" w:rsidTr="00A94A2A">
        <w:trPr>
          <w:trHeight w:hRule="exact" w:val="28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0D2273A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id</w:t>
            </w:r>
          </w:p>
        </w:tc>
        <w:tc>
          <w:tcPr>
            <w:tcW w:w="354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7DBC14F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ide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03"/>
                <w:sz w:val="24"/>
                <w:szCs w:val="24"/>
              </w:rPr>
              <w:t>tifier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37D9AF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74AE5E4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063A94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42" w:type="dxa"/>
            <w:tcBorders>
              <w:top w:val="single" w:sz="3" w:space="0" w:color="000000"/>
              <w:left w:val="single" w:sz="3" w:space="0" w:color="000000"/>
              <w:bottom w:val="nil"/>
              <w:right w:val="nil"/>
            </w:tcBorders>
          </w:tcPr>
          <w:p w14:paraId="6A60E5F9" w14:textId="77777777" w:rsidR="003F55B9" w:rsidRDefault="00000000">
            <w:pPr>
              <w:spacing w:line="240" w:lineRule="exact"/>
              <w:ind w:left="116" w:right="-3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</w:t>
            </w:r>
            <w:r>
              <w:rPr>
                <w:spacing w:val="48"/>
                <w:sz w:val="24"/>
                <w:szCs w:val="24"/>
              </w:rPr>
              <w:t xml:space="preserve"> </w:t>
            </w:r>
            <w:proofErr w:type="spellStart"/>
            <w:r>
              <w:rPr>
                <w:w w:val="103"/>
                <w:sz w:val="24"/>
                <w:szCs w:val="24"/>
              </w:rPr>
              <w:t>Increme</w:t>
            </w:r>
            <w:proofErr w:type="spellEnd"/>
          </w:p>
        </w:tc>
      </w:tr>
      <w:tr w:rsidR="003F55B9" w14:paraId="6D821E07" w14:textId="77777777" w:rsidTr="00A94A2A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A6450C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354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7ACD0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User’s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18B2B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8C747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5CC13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42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596E09F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615D8B6D" w14:textId="77777777" w:rsidTr="00A94A2A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C6DAB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2"/>
                <w:sz w:val="24"/>
                <w:szCs w:val="24"/>
              </w:rPr>
              <w:t>email</w:t>
            </w:r>
          </w:p>
        </w:tc>
        <w:tc>
          <w:tcPr>
            <w:tcW w:w="354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C0A4B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User’s</w:t>
            </w:r>
            <w:r>
              <w:rPr>
                <w:spacing w:val="6"/>
                <w:sz w:val="24"/>
                <w:szCs w:val="24"/>
              </w:rPr>
              <w:t xml:space="preserve"> </w:t>
            </w:r>
            <w:r>
              <w:rPr>
                <w:w w:val="102"/>
                <w:sz w:val="24"/>
                <w:szCs w:val="24"/>
              </w:rPr>
              <w:t>email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F7C20A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7FE742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BBA86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42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0538714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3B21E8E3" w14:textId="77777777" w:rsidTr="00A94A2A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CBAB30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2"/>
                <w:sz w:val="24"/>
                <w:szCs w:val="24"/>
              </w:rPr>
              <w:t>pass</w:t>
            </w:r>
            <w:r>
              <w:rPr>
                <w:spacing w:val="-6"/>
                <w:w w:val="102"/>
                <w:sz w:val="24"/>
                <w:szCs w:val="24"/>
              </w:rPr>
              <w:t>w</w:t>
            </w:r>
            <w:r>
              <w:rPr>
                <w:w w:val="105"/>
                <w:sz w:val="24"/>
                <w:szCs w:val="24"/>
              </w:rPr>
              <w:t>ord</w:t>
            </w:r>
          </w:p>
        </w:tc>
        <w:tc>
          <w:tcPr>
            <w:tcW w:w="354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72287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Hashed</w:t>
            </w:r>
            <w:r>
              <w:rPr>
                <w:spacing w:val="48"/>
                <w:sz w:val="24"/>
                <w:szCs w:val="24"/>
              </w:rPr>
              <w:t xml:space="preserve"> </w:t>
            </w:r>
            <w:r>
              <w:rPr>
                <w:w w:val="102"/>
                <w:sz w:val="24"/>
                <w:szCs w:val="24"/>
              </w:rPr>
              <w:t>pass</w:t>
            </w:r>
            <w:r>
              <w:rPr>
                <w:spacing w:val="-6"/>
                <w:w w:val="102"/>
                <w:sz w:val="24"/>
                <w:szCs w:val="24"/>
              </w:rPr>
              <w:t>w</w:t>
            </w:r>
            <w:r>
              <w:rPr>
                <w:w w:val="105"/>
                <w:sz w:val="24"/>
                <w:szCs w:val="24"/>
              </w:rPr>
              <w:t>ord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3876E2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99402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3F252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42" w:type="dxa"/>
            <w:tcBorders>
              <w:top w:val="nil"/>
              <w:left w:val="single" w:sz="3" w:space="0" w:color="000000"/>
              <w:bottom w:val="nil"/>
              <w:right w:val="nil"/>
            </w:tcBorders>
          </w:tcPr>
          <w:p w14:paraId="1080E01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3AC04BD7" w14:textId="77777777" w:rsidTr="00A94A2A">
        <w:trPr>
          <w:trHeight w:hRule="exact" w:val="299"/>
        </w:trPr>
        <w:tc>
          <w:tcPr>
            <w:tcW w:w="194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F0231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1"/>
                <w:sz w:val="24"/>
                <w:szCs w:val="24"/>
              </w:rPr>
              <w:t>role</w:t>
            </w:r>
          </w:p>
        </w:tc>
        <w:tc>
          <w:tcPr>
            <w:tcW w:w="354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7EB59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role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w w:val="109"/>
                <w:sz w:val="24"/>
                <w:szCs w:val="24"/>
              </w:rPr>
              <w:t>(Candida</w:t>
            </w:r>
            <w:r>
              <w:rPr>
                <w:spacing w:val="1"/>
                <w:w w:val="109"/>
                <w:sz w:val="24"/>
                <w:szCs w:val="24"/>
              </w:rPr>
              <w:t>t</w:t>
            </w:r>
            <w:r>
              <w:rPr>
                <w:w w:val="110"/>
                <w:sz w:val="24"/>
                <w:szCs w:val="24"/>
              </w:rPr>
              <w:t>e/Recruiter)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86CD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43728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8E894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542" w:type="dxa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14:paraId="6834557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7E2A501E" w14:textId="77777777" w:rsidR="003F55B9" w:rsidRDefault="003F55B9">
      <w:pPr>
        <w:spacing w:before="1" w:line="260" w:lineRule="exact"/>
        <w:rPr>
          <w:sz w:val="26"/>
          <w:szCs w:val="26"/>
        </w:rPr>
      </w:pPr>
    </w:p>
    <w:p w14:paraId="38508702" w14:textId="77777777" w:rsidR="003F55B9" w:rsidRDefault="00000000">
      <w:pPr>
        <w:spacing w:before="15"/>
        <w:ind w:left="3556" w:right="4897"/>
        <w:jc w:val="center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4: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>
        <w:rPr>
          <w:spacing w:val="27"/>
          <w:sz w:val="24"/>
          <w:szCs w:val="24"/>
        </w:rPr>
        <w:t xml:space="preserve"> </w:t>
      </w:r>
      <w:r>
        <w:rPr>
          <w:spacing w:val="-19"/>
          <w:w w:val="115"/>
          <w:sz w:val="24"/>
          <w:szCs w:val="24"/>
        </w:rPr>
        <w:t>T</w:t>
      </w:r>
      <w:r>
        <w:rPr>
          <w:w w:val="104"/>
          <w:sz w:val="24"/>
          <w:szCs w:val="24"/>
        </w:rPr>
        <w:t>able</w:t>
      </w:r>
    </w:p>
    <w:p w14:paraId="0458382A" w14:textId="77777777" w:rsidR="003F55B9" w:rsidRDefault="003F55B9">
      <w:pPr>
        <w:spacing w:before="6" w:line="160" w:lineRule="exact"/>
        <w:rPr>
          <w:sz w:val="17"/>
          <w:szCs w:val="17"/>
        </w:rPr>
      </w:pPr>
    </w:p>
    <w:p w14:paraId="476F4DF8" w14:textId="77777777" w:rsidR="003F55B9" w:rsidRDefault="003F55B9">
      <w:pPr>
        <w:spacing w:line="200" w:lineRule="exact"/>
      </w:pPr>
    </w:p>
    <w:p w14:paraId="140EEB1A" w14:textId="77777777" w:rsidR="003F55B9" w:rsidRDefault="00000000">
      <w:pPr>
        <w:spacing w:before="15"/>
        <w:ind w:left="451"/>
        <w:rPr>
          <w:sz w:val="24"/>
          <w:szCs w:val="24"/>
        </w:rPr>
      </w:pPr>
      <w:r>
        <w:rPr>
          <w:w w:val="129"/>
          <w:sz w:val="24"/>
          <w:szCs w:val="24"/>
        </w:rPr>
        <w:t>•</w:t>
      </w:r>
      <w:r>
        <w:rPr>
          <w:spacing w:val="48"/>
          <w:w w:val="129"/>
          <w:sz w:val="24"/>
          <w:szCs w:val="24"/>
        </w:rPr>
        <w:t xml:space="preserve"> </w:t>
      </w:r>
      <w:r>
        <w:rPr>
          <w:w w:val="129"/>
          <w:sz w:val="24"/>
          <w:szCs w:val="24"/>
        </w:rPr>
        <w:t>Candidate</w:t>
      </w:r>
      <w:r>
        <w:rPr>
          <w:spacing w:val="-35"/>
          <w:w w:val="129"/>
          <w:sz w:val="24"/>
          <w:szCs w:val="24"/>
        </w:rPr>
        <w:t xml:space="preserve"> </w:t>
      </w:r>
      <w:r>
        <w:rPr>
          <w:spacing w:val="-22"/>
          <w:w w:val="127"/>
          <w:sz w:val="24"/>
          <w:szCs w:val="24"/>
        </w:rPr>
        <w:t>T</w:t>
      </w:r>
      <w:r>
        <w:rPr>
          <w:w w:val="119"/>
          <w:sz w:val="24"/>
          <w:szCs w:val="24"/>
        </w:rPr>
        <w:t>able</w:t>
      </w:r>
    </w:p>
    <w:p w14:paraId="1B5E0D47" w14:textId="77777777" w:rsidR="003F55B9" w:rsidRDefault="003F55B9">
      <w:pPr>
        <w:spacing w:before="18" w:line="200" w:lineRule="exact"/>
      </w:pPr>
    </w:p>
    <w:p w14:paraId="0230258D" w14:textId="77777777" w:rsidR="003F55B9" w:rsidRDefault="00000000">
      <w:pPr>
        <w:spacing w:before="15"/>
        <w:ind w:right="-28"/>
        <w:jc w:val="right"/>
        <w:rPr>
          <w:sz w:val="24"/>
          <w:szCs w:val="24"/>
        </w:rPr>
      </w:pPr>
      <w:r>
        <w:pict w14:anchorId="06974C2E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71.8pt;margin-top:1.85pt;width:523.5pt;height:44.55pt;z-index:-251658752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943"/>
                    <w:gridCol w:w="2247"/>
                    <w:gridCol w:w="1502"/>
                    <w:gridCol w:w="1061"/>
                    <w:gridCol w:w="875"/>
                    <w:gridCol w:w="1858"/>
                    <w:gridCol w:w="978"/>
                  </w:tblGrid>
                  <w:tr w:rsidR="003F55B9" w14:paraId="7C1E69B5" w14:textId="77777777">
                    <w:trPr>
                      <w:trHeight w:hRule="exact" w:val="297"/>
                    </w:trPr>
                    <w:tc>
                      <w:tcPr>
                        <w:tcW w:w="1943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385E615B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20"/>
                            <w:sz w:val="24"/>
                            <w:szCs w:val="24"/>
                          </w:rPr>
                          <w:t>Column</w:t>
                        </w:r>
                        <w:r>
                          <w:rPr>
                            <w:spacing w:val="10"/>
                            <w:w w:val="12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4"/>
                            <w:szCs w:val="24"/>
                          </w:rPr>
                          <w:t>Name</w:t>
                        </w:r>
                      </w:p>
                    </w:tc>
                    <w:tc>
                      <w:tcPr>
                        <w:tcW w:w="2247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17C9A778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20"/>
                            <w:sz w:val="24"/>
                            <w:szCs w:val="24"/>
                          </w:rPr>
                          <w:t>Description</w:t>
                        </w:r>
                      </w:p>
                    </w:tc>
                    <w:tc>
                      <w:tcPr>
                        <w:tcW w:w="1502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2E2A5E0B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26"/>
                            <w:sz w:val="24"/>
                            <w:szCs w:val="24"/>
                          </w:rPr>
                          <w:t>Data</w:t>
                        </w:r>
                        <w:r>
                          <w:rPr>
                            <w:spacing w:val="14"/>
                            <w:w w:val="126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-7"/>
                            <w:w w:val="127"/>
                            <w:sz w:val="24"/>
                            <w:szCs w:val="24"/>
                          </w:rPr>
                          <w:t>T</w:t>
                        </w:r>
                        <w:r>
                          <w:rPr>
                            <w:w w:val="121"/>
                            <w:sz w:val="24"/>
                            <w:szCs w:val="24"/>
                          </w:rPr>
                          <w:t>y</w:t>
                        </w:r>
                        <w:r>
                          <w:rPr>
                            <w:spacing w:val="8"/>
                            <w:w w:val="121"/>
                            <w:sz w:val="24"/>
                            <w:szCs w:val="24"/>
                          </w:rPr>
                          <w:t>p</w:t>
                        </w:r>
                        <w:r>
                          <w:rPr>
                            <w:w w:val="115"/>
                            <w:sz w:val="24"/>
                            <w:szCs w:val="24"/>
                          </w:rPr>
                          <w:t>e</w:t>
                        </w:r>
                      </w:p>
                    </w:tc>
                    <w:tc>
                      <w:tcPr>
                        <w:tcW w:w="1061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2A668F5C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20"/>
                            <w:sz w:val="24"/>
                            <w:szCs w:val="24"/>
                          </w:rPr>
                          <w:t>Length</w:t>
                        </w:r>
                      </w:p>
                    </w:tc>
                    <w:tc>
                      <w:tcPr>
                        <w:tcW w:w="875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3B967B36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19"/>
                            <w:sz w:val="24"/>
                            <w:szCs w:val="24"/>
                          </w:rPr>
                          <w:t>Null?</w:t>
                        </w:r>
                      </w:p>
                    </w:tc>
                    <w:tc>
                      <w:tcPr>
                        <w:tcW w:w="1858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1701A8B3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21"/>
                            <w:sz w:val="24"/>
                            <w:szCs w:val="24"/>
                          </w:rPr>
                          <w:t>Default</w:t>
                        </w:r>
                      </w:p>
                    </w:tc>
                    <w:tc>
                      <w:tcPr>
                        <w:tcW w:w="978" w:type="dxa"/>
                        <w:tcBorders>
                          <w:top w:val="single" w:sz="3" w:space="0" w:color="000000"/>
                          <w:left w:val="single" w:sz="3" w:space="0" w:color="000000"/>
                          <w:bottom w:val="single" w:sz="3" w:space="0" w:color="000000"/>
                          <w:right w:val="nil"/>
                        </w:tcBorders>
                      </w:tcPr>
                      <w:p w14:paraId="35B1ABF3" w14:textId="77777777" w:rsidR="003F55B9" w:rsidRDefault="003F55B9"/>
                    </w:tc>
                  </w:tr>
                  <w:tr w:rsidR="003F55B9" w14:paraId="0E51C8AF" w14:textId="77777777">
                    <w:trPr>
                      <w:trHeight w:hRule="exact" w:val="287"/>
                    </w:trPr>
                    <w:tc>
                      <w:tcPr>
                        <w:tcW w:w="1943" w:type="dxa"/>
                        <w:tcBorders>
                          <w:top w:val="single" w:sz="3" w:space="0" w:color="000000"/>
                          <w:left w:val="single" w:sz="3" w:space="0" w:color="000000"/>
                          <w:bottom w:val="nil"/>
                          <w:right w:val="single" w:sz="3" w:space="0" w:color="000000"/>
                        </w:tcBorders>
                      </w:tcPr>
                      <w:p w14:paraId="35CA3C31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4"/>
                            <w:sz w:val="24"/>
                            <w:szCs w:val="24"/>
                          </w:rPr>
                          <w:t>id</w:t>
                        </w:r>
                      </w:p>
                    </w:tc>
                    <w:tc>
                      <w:tcPr>
                        <w:tcW w:w="2247" w:type="dxa"/>
                        <w:tcBorders>
                          <w:top w:val="single" w:sz="3" w:space="0" w:color="000000"/>
                          <w:left w:val="single" w:sz="3" w:space="0" w:color="000000"/>
                          <w:bottom w:val="nil"/>
                          <w:right w:val="single" w:sz="3" w:space="0" w:color="000000"/>
                        </w:tcBorders>
                      </w:tcPr>
                      <w:p w14:paraId="2A73EBF5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Unique</w:t>
                        </w:r>
                        <w:r>
                          <w:rPr>
                            <w:spacing w:val="4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24"/>
                            <w:szCs w:val="24"/>
                          </w:rPr>
                          <w:t>ide</w:t>
                        </w:r>
                        <w:r>
                          <w:rPr>
                            <w:spacing w:val="-6"/>
                            <w:w w:val="103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03"/>
                            <w:sz w:val="24"/>
                            <w:szCs w:val="24"/>
                          </w:rPr>
                          <w:t>tifier</w:t>
                        </w:r>
                      </w:p>
                    </w:tc>
                    <w:tc>
                      <w:tcPr>
                        <w:tcW w:w="1502" w:type="dxa"/>
                        <w:tcBorders>
                          <w:top w:val="single" w:sz="3" w:space="0" w:color="000000"/>
                          <w:left w:val="single" w:sz="3" w:space="0" w:color="000000"/>
                          <w:bottom w:val="nil"/>
                          <w:right w:val="single" w:sz="3" w:space="0" w:color="000000"/>
                        </w:tcBorders>
                      </w:tcPr>
                      <w:p w14:paraId="3C2FECC5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spacing w:val="-6"/>
                            <w:w w:val="107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05"/>
                            <w:sz w:val="24"/>
                            <w:szCs w:val="24"/>
                          </w:rPr>
                          <w:t>teger</w:t>
                        </w:r>
                      </w:p>
                    </w:tc>
                    <w:tc>
                      <w:tcPr>
                        <w:tcW w:w="1061" w:type="dxa"/>
                        <w:tcBorders>
                          <w:top w:val="single" w:sz="3" w:space="0" w:color="000000"/>
                          <w:left w:val="single" w:sz="3" w:space="0" w:color="000000"/>
                          <w:bottom w:val="nil"/>
                          <w:right w:val="single" w:sz="3" w:space="0" w:color="000000"/>
                        </w:tcBorders>
                      </w:tcPr>
                      <w:p w14:paraId="159B2872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11</w:t>
                        </w:r>
                      </w:p>
                    </w:tc>
                    <w:tc>
                      <w:tcPr>
                        <w:tcW w:w="875" w:type="dxa"/>
                        <w:tcBorders>
                          <w:top w:val="single" w:sz="3" w:space="0" w:color="000000"/>
                          <w:left w:val="single" w:sz="3" w:space="0" w:color="000000"/>
                          <w:bottom w:val="nil"/>
                          <w:right w:val="single" w:sz="3" w:space="0" w:color="000000"/>
                        </w:tcBorders>
                      </w:tcPr>
                      <w:p w14:paraId="7C6B5FF2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No</w:t>
                        </w:r>
                      </w:p>
                    </w:tc>
                    <w:tc>
                      <w:tcPr>
                        <w:tcW w:w="1858" w:type="dxa"/>
                        <w:tcBorders>
                          <w:top w:val="single" w:sz="3" w:space="0" w:color="000000"/>
                          <w:left w:val="single" w:sz="3" w:space="0" w:color="000000"/>
                          <w:bottom w:val="nil"/>
                          <w:right w:val="single" w:sz="3" w:space="0" w:color="000000"/>
                        </w:tcBorders>
                      </w:tcPr>
                      <w:p w14:paraId="3E4CD282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Auto</w:t>
                        </w:r>
                        <w:r>
                          <w:rPr>
                            <w:spacing w:val="4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4"/>
                            <w:szCs w:val="24"/>
                          </w:rPr>
                          <w:t>Increme</w:t>
                        </w:r>
                        <w:r>
                          <w:rPr>
                            <w:spacing w:val="-5"/>
                            <w:w w:val="104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36"/>
                            <w:sz w:val="24"/>
                            <w:szCs w:val="24"/>
                          </w:rPr>
                          <w:t>t</w:t>
                        </w:r>
                      </w:p>
                    </w:tc>
                    <w:tc>
                      <w:tcPr>
                        <w:tcW w:w="978" w:type="dxa"/>
                        <w:tcBorders>
                          <w:top w:val="single" w:sz="3" w:space="0" w:color="000000"/>
                          <w:left w:val="single" w:sz="3" w:space="0" w:color="000000"/>
                          <w:bottom w:val="nil"/>
                          <w:right w:val="nil"/>
                        </w:tcBorders>
                      </w:tcPr>
                      <w:p w14:paraId="243487FD" w14:textId="77777777" w:rsidR="003F55B9" w:rsidRDefault="00000000">
                        <w:pPr>
                          <w:spacing w:line="240" w:lineRule="exact"/>
                          <w:ind w:left="116" w:right="-38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8"/>
                            <w:sz w:val="24"/>
                            <w:szCs w:val="24"/>
                          </w:rPr>
                          <w:t>Primary</w:t>
                        </w:r>
                      </w:p>
                    </w:tc>
                  </w:tr>
                  <w:tr w:rsidR="003F55B9" w14:paraId="614B158D" w14:textId="77777777">
                    <w:trPr>
                      <w:trHeight w:hRule="exact" w:val="299"/>
                    </w:trPr>
                    <w:tc>
                      <w:tcPr>
                        <w:tcW w:w="1943" w:type="dxa"/>
                        <w:tcBorders>
                          <w:top w:val="nil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728C97E5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user</w:t>
                        </w:r>
                        <w:r>
                          <w:rPr>
                            <w:spacing w:val="3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4"/>
                            <w:sz w:val="24"/>
                            <w:szCs w:val="24"/>
                          </w:rPr>
                          <w:t>id</w:t>
                        </w:r>
                      </w:p>
                    </w:tc>
                    <w:tc>
                      <w:tcPr>
                        <w:tcW w:w="2247" w:type="dxa"/>
                        <w:tcBorders>
                          <w:top w:val="nil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16AC207C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pacing w:val="-20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sz w:val="24"/>
                            <w:szCs w:val="24"/>
                          </w:rPr>
                          <w:t>oreign</w:t>
                        </w:r>
                        <w:r>
                          <w:rPr>
                            <w:spacing w:val="44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pacing w:val="-7"/>
                            <w:sz w:val="24"/>
                            <w:szCs w:val="24"/>
                          </w:rPr>
                          <w:t>k</w:t>
                        </w:r>
                        <w:r>
                          <w:rPr>
                            <w:sz w:val="24"/>
                            <w:szCs w:val="24"/>
                          </w:rPr>
                          <w:t>ey</w:t>
                        </w:r>
                        <w:r>
                          <w:rPr>
                            <w:spacing w:val="20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</w:rPr>
                          <w:t>to</w:t>
                        </w:r>
                        <w:r>
                          <w:rPr>
                            <w:spacing w:val="38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w w:val="102"/>
                            <w:sz w:val="24"/>
                            <w:szCs w:val="24"/>
                          </w:rPr>
                          <w:t>User</w:t>
                        </w:r>
                      </w:p>
                    </w:tc>
                    <w:tc>
                      <w:tcPr>
                        <w:tcW w:w="1502" w:type="dxa"/>
                        <w:tcBorders>
                          <w:top w:val="nil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6466E4ED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107"/>
                            <w:sz w:val="24"/>
                            <w:szCs w:val="24"/>
                          </w:rPr>
                          <w:t>I</w:t>
                        </w:r>
                        <w:r>
                          <w:rPr>
                            <w:spacing w:val="-6"/>
                            <w:w w:val="107"/>
                            <w:sz w:val="24"/>
                            <w:szCs w:val="24"/>
                          </w:rPr>
                          <w:t>n</w:t>
                        </w:r>
                        <w:r>
                          <w:rPr>
                            <w:w w:val="105"/>
                            <w:sz w:val="24"/>
                            <w:szCs w:val="24"/>
                          </w:rPr>
                          <w:t>teger</w:t>
                        </w:r>
                      </w:p>
                    </w:tc>
                    <w:tc>
                      <w:tcPr>
                        <w:tcW w:w="1061" w:type="dxa"/>
                        <w:tcBorders>
                          <w:top w:val="nil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5A69348F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11</w:t>
                        </w:r>
                      </w:p>
                    </w:tc>
                    <w:tc>
                      <w:tcPr>
                        <w:tcW w:w="875" w:type="dxa"/>
                        <w:tcBorders>
                          <w:top w:val="nil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11123156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No</w:t>
                        </w:r>
                      </w:p>
                    </w:tc>
                    <w:tc>
                      <w:tcPr>
                        <w:tcW w:w="1858" w:type="dxa"/>
                        <w:tcBorders>
                          <w:top w:val="nil"/>
                          <w:left w:val="single" w:sz="3" w:space="0" w:color="000000"/>
                          <w:bottom w:val="single" w:sz="3" w:space="0" w:color="000000"/>
                          <w:right w:val="single" w:sz="3" w:space="0" w:color="000000"/>
                        </w:tcBorders>
                      </w:tcPr>
                      <w:p w14:paraId="01FB6C7D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NULL</w:t>
                        </w:r>
                      </w:p>
                    </w:tc>
                    <w:tc>
                      <w:tcPr>
                        <w:tcW w:w="978" w:type="dxa"/>
                        <w:tcBorders>
                          <w:top w:val="nil"/>
                          <w:left w:val="single" w:sz="3" w:space="0" w:color="000000"/>
                          <w:bottom w:val="single" w:sz="3" w:space="0" w:color="000000"/>
                          <w:right w:val="nil"/>
                        </w:tcBorders>
                      </w:tcPr>
                      <w:p w14:paraId="257DAC63" w14:textId="77777777" w:rsidR="003F55B9" w:rsidRDefault="00000000">
                        <w:pPr>
                          <w:spacing w:line="240" w:lineRule="exact"/>
                          <w:ind w:left="1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pacing w:val="-20"/>
                            <w:w w:val="114"/>
                            <w:sz w:val="24"/>
                            <w:szCs w:val="24"/>
                          </w:rPr>
                          <w:t>F</w:t>
                        </w:r>
                        <w:r>
                          <w:rPr>
                            <w:w w:val="101"/>
                            <w:sz w:val="24"/>
                            <w:szCs w:val="24"/>
                          </w:rPr>
                          <w:t>oreign</w:t>
                        </w:r>
                      </w:p>
                    </w:tc>
                  </w:tr>
                </w:tbl>
                <w:p w14:paraId="1886ACEC" w14:textId="77777777" w:rsidR="003F55B9" w:rsidRDefault="003F55B9"/>
              </w:txbxContent>
            </v:textbox>
            <w10:wrap anchorx="page"/>
          </v:shape>
        </w:pict>
      </w:r>
      <w:proofErr w:type="gramStart"/>
      <w:r>
        <w:rPr>
          <w:sz w:val="24"/>
          <w:szCs w:val="24"/>
        </w:rPr>
        <w:t xml:space="preserve">Key </w:t>
      </w:r>
      <w:r>
        <w:rPr>
          <w:spacing w:val="42"/>
          <w:sz w:val="24"/>
          <w:szCs w:val="24"/>
        </w:rPr>
        <w:t xml:space="preserve"> </w:t>
      </w:r>
      <w:r>
        <w:rPr>
          <w:spacing w:val="-7"/>
          <w:w w:val="127"/>
          <w:sz w:val="24"/>
          <w:szCs w:val="24"/>
        </w:rPr>
        <w:t>T</w:t>
      </w:r>
      <w:r>
        <w:rPr>
          <w:w w:val="118"/>
          <w:sz w:val="24"/>
          <w:szCs w:val="24"/>
        </w:rPr>
        <w:t>y</w:t>
      </w:r>
      <w:proofErr w:type="gramEnd"/>
    </w:p>
    <w:p w14:paraId="0C1D5403" w14:textId="77777777" w:rsidR="003F55B9" w:rsidRDefault="003F55B9">
      <w:pPr>
        <w:spacing w:line="200" w:lineRule="exact"/>
      </w:pPr>
    </w:p>
    <w:p w14:paraId="5C2CBD00" w14:textId="77777777" w:rsidR="003F55B9" w:rsidRDefault="003F55B9">
      <w:pPr>
        <w:spacing w:line="200" w:lineRule="exact"/>
      </w:pPr>
    </w:p>
    <w:p w14:paraId="3B5B8587" w14:textId="77777777" w:rsidR="003F55B9" w:rsidRDefault="003F55B9">
      <w:pPr>
        <w:spacing w:line="200" w:lineRule="exact"/>
      </w:pPr>
    </w:p>
    <w:p w14:paraId="411E631C" w14:textId="77777777" w:rsidR="003F55B9" w:rsidRDefault="003F55B9">
      <w:pPr>
        <w:spacing w:before="17" w:line="280" w:lineRule="exact"/>
        <w:rPr>
          <w:sz w:val="28"/>
          <w:szCs w:val="28"/>
        </w:rPr>
      </w:pPr>
    </w:p>
    <w:p w14:paraId="45CD058F" w14:textId="77777777" w:rsidR="003F55B9" w:rsidRDefault="00000000">
      <w:pPr>
        <w:spacing w:before="15"/>
        <w:ind w:left="3299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5:</w:t>
      </w:r>
      <w:r>
        <w:rPr>
          <w:spacing w:val="38"/>
          <w:sz w:val="24"/>
          <w:szCs w:val="24"/>
        </w:rPr>
        <w:t xml:space="preserve"> </w:t>
      </w:r>
      <w:r>
        <w:rPr>
          <w:w w:val="108"/>
          <w:sz w:val="24"/>
          <w:szCs w:val="24"/>
        </w:rPr>
        <w:t>Candidate</w:t>
      </w:r>
      <w:r>
        <w:rPr>
          <w:spacing w:val="14"/>
          <w:w w:val="108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04"/>
          <w:sz w:val="24"/>
          <w:szCs w:val="24"/>
        </w:rPr>
        <w:t>able</w:t>
      </w:r>
    </w:p>
    <w:p w14:paraId="655B175D" w14:textId="77777777" w:rsidR="003F55B9" w:rsidRDefault="003F55B9">
      <w:pPr>
        <w:spacing w:before="6" w:line="160" w:lineRule="exact"/>
        <w:rPr>
          <w:sz w:val="17"/>
          <w:szCs w:val="17"/>
        </w:rPr>
      </w:pPr>
    </w:p>
    <w:p w14:paraId="729C3182" w14:textId="77777777" w:rsidR="003F55B9" w:rsidRDefault="003F55B9">
      <w:pPr>
        <w:spacing w:line="200" w:lineRule="exact"/>
      </w:pPr>
    </w:p>
    <w:p w14:paraId="6D24498D" w14:textId="77777777" w:rsidR="003F55B9" w:rsidRDefault="00000000">
      <w:pPr>
        <w:spacing w:before="15"/>
        <w:ind w:left="451"/>
        <w:rPr>
          <w:sz w:val="24"/>
          <w:szCs w:val="24"/>
        </w:rPr>
      </w:pPr>
      <w:r>
        <w:rPr>
          <w:w w:val="130"/>
          <w:sz w:val="24"/>
          <w:szCs w:val="24"/>
        </w:rPr>
        <w:t>•</w:t>
      </w:r>
      <w:r>
        <w:rPr>
          <w:spacing w:val="47"/>
          <w:w w:val="130"/>
          <w:sz w:val="24"/>
          <w:szCs w:val="24"/>
        </w:rPr>
        <w:t xml:space="preserve"> </w:t>
      </w:r>
      <w:r>
        <w:rPr>
          <w:w w:val="130"/>
          <w:sz w:val="24"/>
          <w:szCs w:val="24"/>
        </w:rPr>
        <w:t>Recruiter</w:t>
      </w:r>
      <w:r>
        <w:rPr>
          <w:spacing w:val="-41"/>
          <w:w w:val="130"/>
          <w:sz w:val="24"/>
          <w:szCs w:val="24"/>
        </w:rPr>
        <w:t xml:space="preserve"> </w:t>
      </w:r>
      <w:r>
        <w:rPr>
          <w:spacing w:val="-22"/>
          <w:w w:val="127"/>
          <w:sz w:val="24"/>
          <w:szCs w:val="24"/>
        </w:rPr>
        <w:t>T</w:t>
      </w:r>
      <w:r>
        <w:rPr>
          <w:w w:val="119"/>
          <w:sz w:val="24"/>
          <w:szCs w:val="24"/>
        </w:rPr>
        <w:t>able</w:t>
      </w:r>
    </w:p>
    <w:p w14:paraId="242693D8" w14:textId="77777777" w:rsidR="003F55B9" w:rsidRDefault="003F55B9">
      <w:pPr>
        <w:spacing w:before="15" w:line="240" w:lineRule="exact"/>
        <w:rPr>
          <w:sz w:val="24"/>
          <w:szCs w:val="24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7"/>
        <w:gridCol w:w="2247"/>
        <w:gridCol w:w="1502"/>
        <w:gridCol w:w="1061"/>
        <w:gridCol w:w="875"/>
        <w:gridCol w:w="1858"/>
      </w:tblGrid>
      <w:tr w:rsidR="003F55B9" w14:paraId="3B1E6150" w14:textId="77777777">
        <w:trPr>
          <w:trHeight w:hRule="exact" w:val="297"/>
        </w:trPr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02956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Column</w:t>
            </w:r>
            <w:r>
              <w:rPr>
                <w:spacing w:val="10"/>
                <w:w w:val="120"/>
                <w:sz w:val="24"/>
                <w:szCs w:val="24"/>
              </w:rPr>
              <w:t xml:space="preserve"> </w:t>
            </w:r>
            <w:r>
              <w:rPr>
                <w:w w:val="120"/>
                <w:sz w:val="24"/>
                <w:szCs w:val="24"/>
              </w:rPr>
              <w:t>Name</w:t>
            </w:r>
          </w:p>
        </w:tc>
        <w:tc>
          <w:tcPr>
            <w:tcW w:w="224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2AFC7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Description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235B7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6"/>
                <w:sz w:val="24"/>
                <w:szCs w:val="24"/>
              </w:rPr>
              <w:t>Data</w:t>
            </w:r>
            <w:r>
              <w:rPr>
                <w:spacing w:val="14"/>
                <w:w w:val="126"/>
                <w:sz w:val="24"/>
                <w:szCs w:val="24"/>
              </w:rPr>
              <w:t xml:space="preserve"> </w:t>
            </w:r>
            <w:r>
              <w:rPr>
                <w:spacing w:val="-7"/>
                <w:w w:val="127"/>
                <w:sz w:val="24"/>
                <w:szCs w:val="24"/>
              </w:rPr>
              <w:t>T</w:t>
            </w:r>
            <w:r>
              <w:rPr>
                <w:w w:val="121"/>
                <w:sz w:val="24"/>
                <w:szCs w:val="24"/>
              </w:rPr>
              <w:t>y</w:t>
            </w:r>
            <w:r>
              <w:rPr>
                <w:spacing w:val="8"/>
                <w:w w:val="121"/>
                <w:sz w:val="24"/>
                <w:szCs w:val="24"/>
              </w:rPr>
              <w:t>p</w:t>
            </w:r>
            <w:r>
              <w:rPr>
                <w:w w:val="115"/>
                <w:sz w:val="24"/>
                <w:szCs w:val="24"/>
              </w:rPr>
              <w:t>e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9752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Length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8EEE4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9"/>
                <w:sz w:val="24"/>
                <w:szCs w:val="24"/>
              </w:rPr>
              <w:t>Null?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5795E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Default</w:t>
            </w:r>
          </w:p>
        </w:tc>
      </w:tr>
      <w:tr w:rsidR="003F55B9" w14:paraId="6AF8E642" w14:textId="77777777">
        <w:trPr>
          <w:trHeight w:hRule="exact" w:val="287"/>
        </w:trPr>
        <w:tc>
          <w:tcPr>
            <w:tcW w:w="234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1787FBD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id</w:t>
            </w:r>
          </w:p>
        </w:tc>
        <w:tc>
          <w:tcPr>
            <w:tcW w:w="224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56D5AE7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ide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03"/>
                <w:sz w:val="24"/>
                <w:szCs w:val="24"/>
              </w:rPr>
              <w:t>tifier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5E93D88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8E5F10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585C98C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735DA7B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</w:t>
            </w:r>
            <w:r>
              <w:rPr>
                <w:spacing w:val="48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Increme</w:t>
            </w:r>
            <w:r>
              <w:rPr>
                <w:spacing w:val="-5"/>
                <w:w w:val="104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</w:p>
        </w:tc>
      </w:tr>
      <w:tr w:rsidR="003F55B9" w14:paraId="2497198E" w14:textId="77777777">
        <w:trPr>
          <w:trHeight w:hRule="exact" w:val="289"/>
        </w:trPr>
        <w:tc>
          <w:tcPr>
            <w:tcW w:w="23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A661B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>
              <w:rPr>
                <w:spacing w:val="34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id</w:t>
            </w:r>
          </w:p>
        </w:tc>
        <w:tc>
          <w:tcPr>
            <w:tcW w:w="22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FEBCE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oreign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ey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w w:val="102"/>
                <w:sz w:val="24"/>
                <w:szCs w:val="24"/>
              </w:rPr>
              <w:t>User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A208E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C3CE3C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6FB435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053A96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27BAC422" w14:textId="77777777">
        <w:trPr>
          <w:trHeight w:hRule="exact" w:val="289"/>
        </w:trPr>
        <w:tc>
          <w:tcPr>
            <w:tcW w:w="23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3BC327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</w:t>
            </w:r>
            <w:r>
              <w:rPr>
                <w:spacing w:val="-5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name</w:t>
            </w:r>
          </w:p>
        </w:tc>
        <w:tc>
          <w:tcPr>
            <w:tcW w:w="22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5E87A8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Compa</w:t>
            </w:r>
            <w:r>
              <w:rPr>
                <w:spacing w:val="-5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y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w w:val="105"/>
                <w:sz w:val="24"/>
                <w:szCs w:val="24"/>
              </w:rPr>
              <w:t>name</w:t>
            </w:r>
            <w:proofErr w:type="gramEnd"/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2B0BC6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13943F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CF2292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20F09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1AC14F8E" w14:textId="77777777">
        <w:trPr>
          <w:trHeight w:hRule="exact" w:val="289"/>
        </w:trPr>
        <w:tc>
          <w:tcPr>
            <w:tcW w:w="23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03247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</w:t>
            </w:r>
            <w:r>
              <w:rPr>
                <w:spacing w:val="-5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logo</w:t>
            </w:r>
          </w:p>
        </w:tc>
        <w:tc>
          <w:tcPr>
            <w:tcW w:w="22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9ADA7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</w:t>
            </w:r>
            <w:r>
              <w:rPr>
                <w:spacing w:val="9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file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w w:val="113"/>
                <w:sz w:val="24"/>
                <w:szCs w:val="24"/>
              </w:rPr>
              <w:t>path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BB32D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59B0DE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870DA3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es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C70498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1090773B" w14:textId="77777777">
        <w:trPr>
          <w:trHeight w:hRule="exact" w:val="289"/>
        </w:trPr>
        <w:tc>
          <w:tcPr>
            <w:tcW w:w="23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15C51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</w:t>
            </w:r>
            <w:r>
              <w:rPr>
                <w:spacing w:val="-5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description</w:t>
            </w:r>
          </w:p>
        </w:tc>
        <w:tc>
          <w:tcPr>
            <w:tcW w:w="224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35E5C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Compa</w:t>
            </w:r>
            <w:r>
              <w:rPr>
                <w:spacing w:val="-5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y 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w w:val="106"/>
                <w:sz w:val="24"/>
                <w:szCs w:val="24"/>
              </w:rPr>
              <w:t>details</w:t>
            </w:r>
            <w:proofErr w:type="gramEnd"/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BD03D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15"/>
                <w:sz w:val="24"/>
                <w:szCs w:val="24"/>
              </w:rPr>
              <w:t>T</w:t>
            </w:r>
            <w:r>
              <w:rPr>
                <w:w w:val="108"/>
                <w:sz w:val="24"/>
                <w:szCs w:val="24"/>
              </w:rPr>
              <w:t>ext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B4A502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F2200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es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FC4161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0F78A84C" w14:textId="77777777">
        <w:trPr>
          <w:trHeight w:hRule="exact" w:val="299"/>
        </w:trPr>
        <w:tc>
          <w:tcPr>
            <w:tcW w:w="234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3AC41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</w:t>
            </w:r>
            <w:r>
              <w:rPr>
                <w:spacing w:val="-6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tact </w:t>
            </w:r>
            <w:r>
              <w:rPr>
                <w:spacing w:val="18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info</w:t>
            </w:r>
            <w:proofErr w:type="gramEnd"/>
          </w:p>
        </w:tc>
        <w:tc>
          <w:tcPr>
            <w:tcW w:w="224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82506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Co</w:t>
            </w:r>
            <w:r>
              <w:rPr>
                <w:spacing w:val="-6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tact </w:t>
            </w:r>
            <w:r>
              <w:rPr>
                <w:spacing w:val="26"/>
                <w:sz w:val="24"/>
                <w:szCs w:val="24"/>
              </w:rPr>
              <w:t xml:space="preserve"> </w:t>
            </w:r>
            <w:r>
              <w:rPr>
                <w:w w:val="106"/>
                <w:sz w:val="24"/>
                <w:szCs w:val="24"/>
              </w:rPr>
              <w:t>details</w:t>
            </w:r>
            <w:proofErr w:type="gramEnd"/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54087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D49C4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7C701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es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E403F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22DD1A5E" w14:textId="77777777" w:rsidR="003F55B9" w:rsidRDefault="003F55B9">
      <w:pPr>
        <w:spacing w:before="1" w:line="260" w:lineRule="exact"/>
        <w:rPr>
          <w:sz w:val="26"/>
          <w:szCs w:val="26"/>
        </w:rPr>
      </w:pPr>
    </w:p>
    <w:p w14:paraId="174948D0" w14:textId="77777777" w:rsidR="003F55B9" w:rsidRDefault="00000000">
      <w:pPr>
        <w:spacing w:before="15"/>
        <w:ind w:left="3350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6: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Recruiter </w:t>
      </w:r>
      <w:r>
        <w:rPr>
          <w:spacing w:val="12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04"/>
          <w:sz w:val="24"/>
          <w:szCs w:val="24"/>
        </w:rPr>
        <w:t>able</w:t>
      </w:r>
      <w:proofErr w:type="gramEnd"/>
    </w:p>
    <w:p w14:paraId="717B2408" w14:textId="77777777" w:rsidR="003F55B9" w:rsidRDefault="003F55B9">
      <w:pPr>
        <w:spacing w:before="6" w:line="160" w:lineRule="exact"/>
        <w:rPr>
          <w:sz w:val="17"/>
          <w:szCs w:val="17"/>
        </w:rPr>
      </w:pPr>
    </w:p>
    <w:p w14:paraId="1C224A42" w14:textId="77777777" w:rsidR="003F55B9" w:rsidRDefault="003F55B9">
      <w:pPr>
        <w:spacing w:line="200" w:lineRule="exact"/>
      </w:pPr>
    </w:p>
    <w:p w14:paraId="6A87897C" w14:textId="77777777" w:rsidR="003F55B9" w:rsidRDefault="00000000">
      <w:pPr>
        <w:spacing w:before="15"/>
        <w:ind w:left="451"/>
        <w:rPr>
          <w:sz w:val="24"/>
          <w:szCs w:val="24"/>
        </w:rPr>
      </w:pPr>
      <w:r>
        <w:rPr>
          <w:w w:val="132"/>
          <w:sz w:val="24"/>
          <w:szCs w:val="24"/>
        </w:rPr>
        <w:t>•</w:t>
      </w:r>
      <w:r>
        <w:rPr>
          <w:spacing w:val="44"/>
          <w:w w:val="132"/>
          <w:sz w:val="24"/>
          <w:szCs w:val="24"/>
        </w:rPr>
        <w:t xml:space="preserve"> </w:t>
      </w:r>
      <w:r>
        <w:rPr>
          <w:w w:val="132"/>
          <w:sz w:val="24"/>
          <w:szCs w:val="24"/>
        </w:rPr>
        <w:t>Job</w:t>
      </w:r>
      <w:r>
        <w:rPr>
          <w:spacing w:val="-9"/>
          <w:w w:val="132"/>
          <w:sz w:val="24"/>
          <w:szCs w:val="24"/>
        </w:rPr>
        <w:t xml:space="preserve"> </w:t>
      </w:r>
      <w:r>
        <w:rPr>
          <w:spacing w:val="-22"/>
          <w:w w:val="127"/>
          <w:sz w:val="24"/>
          <w:szCs w:val="24"/>
        </w:rPr>
        <w:t>T</w:t>
      </w:r>
      <w:r>
        <w:rPr>
          <w:w w:val="119"/>
          <w:sz w:val="24"/>
          <w:szCs w:val="24"/>
        </w:rPr>
        <w:t>able</w:t>
      </w:r>
    </w:p>
    <w:p w14:paraId="6CB24D22" w14:textId="77777777" w:rsidR="003F55B9" w:rsidRDefault="003F55B9">
      <w:pPr>
        <w:spacing w:before="15" w:line="240" w:lineRule="exact"/>
        <w:rPr>
          <w:sz w:val="24"/>
          <w:szCs w:val="24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3"/>
        <w:gridCol w:w="3145"/>
        <w:gridCol w:w="1502"/>
        <w:gridCol w:w="1061"/>
        <w:gridCol w:w="875"/>
        <w:gridCol w:w="1858"/>
      </w:tblGrid>
      <w:tr w:rsidR="003F55B9" w14:paraId="1563ABC9" w14:textId="77777777">
        <w:trPr>
          <w:trHeight w:hRule="exact" w:val="29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46118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Column</w:t>
            </w:r>
            <w:r>
              <w:rPr>
                <w:spacing w:val="10"/>
                <w:w w:val="120"/>
                <w:sz w:val="24"/>
                <w:szCs w:val="24"/>
              </w:rPr>
              <w:t xml:space="preserve"> </w:t>
            </w:r>
            <w:r>
              <w:rPr>
                <w:w w:val="120"/>
                <w:sz w:val="24"/>
                <w:szCs w:val="24"/>
              </w:rPr>
              <w:t>Name</w:t>
            </w:r>
          </w:p>
        </w:tc>
        <w:tc>
          <w:tcPr>
            <w:tcW w:w="3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1C465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Description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C30B3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6"/>
                <w:sz w:val="24"/>
                <w:szCs w:val="24"/>
              </w:rPr>
              <w:t>Data</w:t>
            </w:r>
            <w:r>
              <w:rPr>
                <w:spacing w:val="14"/>
                <w:w w:val="126"/>
                <w:sz w:val="24"/>
                <w:szCs w:val="24"/>
              </w:rPr>
              <w:t xml:space="preserve"> </w:t>
            </w:r>
            <w:r>
              <w:rPr>
                <w:spacing w:val="-7"/>
                <w:w w:val="127"/>
                <w:sz w:val="24"/>
                <w:szCs w:val="24"/>
              </w:rPr>
              <w:t>T</w:t>
            </w:r>
            <w:r>
              <w:rPr>
                <w:w w:val="121"/>
                <w:sz w:val="24"/>
                <w:szCs w:val="24"/>
              </w:rPr>
              <w:t>y</w:t>
            </w:r>
            <w:r>
              <w:rPr>
                <w:spacing w:val="8"/>
                <w:w w:val="121"/>
                <w:sz w:val="24"/>
                <w:szCs w:val="24"/>
              </w:rPr>
              <w:t>p</w:t>
            </w:r>
            <w:r>
              <w:rPr>
                <w:w w:val="115"/>
                <w:sz w:val="24"/>
                <w:szCs w:val="24"/>
              </w:rPr>
              <w:t>e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92ED4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Length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A515E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9"/>
                <w:sz w:val="24"/>
                <w:szCs w:val="24"/>
              </w:rPr>
              <w:t>Null?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4634C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Default</w:t>
            </w:r>
          </w:p>
        </w:tc>
      </w:tr>
      <w:tr w:rsidR="003F55B9" w14:paraId="09309EB2" w14:textId="77777777">
        <w:trPr>
          <w:trHeight w:hRule="exact" w:val="28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2BC1EA4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id</w:t>
            </w:r>
          </w:p>
        </w:tc>
        <w:tc>
          <w:tcPr>
            <w:tcW w:w="314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4946733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ide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03"/>
                <w:sz w:val="24"/>
                <w:szCs w:val="24"/>
              </w:rPr>
              <w:t>tifier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2EBF371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78B1179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CE3CCF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0A3AB4A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</w:t>
            </w:r>
            <w:r>
              <w:rPr>
                <w:spacing w:val="48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Increme</w:t>
            </w:r>
            <w:r>
              <w:rPr>
                <w:spacing w:val="-5"/>
                <w:w w:val="104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</w:p>
        </w:tc>
      </w:tr>
      <w:tr w:rsidR="003F55B9" w14:paraId="039D133F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944BF1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 xml:space="preserve">recruiter </w:t>
            </w:r>
            <w:r>
              <w:rPr>
                <w:spacing w:val="16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314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D63F0E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oreign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ey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w w:val="106"/>
                <w:sz w:val="24"/>
                <w:szCs w:val="24"/>
              </w:rPr>
              <w:t>Recruiter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1DD16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F7C73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A3796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E75432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04D6F4CB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BF80B9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1"/>
                <w:sz w:val="24"/>
                <w:szCs w:val="24"/>
              </w:rPr>
              <w:t>title</w:t>
            </w:r>
          </w:p>
        </w:tc>
        <w:tc>
          <w:tcPr>
            <w:tcW w:w="314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E1601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Job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w w:val="111"/>
                <w:sz w:val="24"/>
                <w:szCs w:val="24"/>
              </w:rPr>
              <w:t>title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2F5F9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720D0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6A86B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9BF8ED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7B58DF51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579D5C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97"/>
                <w:sz w:val="24"/>
                <w:szCs w:val="24"/>
              </w:rPr>
              <w:t>l</w:t>
            </w:r>
            <w:r>
              <w:rPr>
                <w:spacing w:val="7"/>
                <w:w w:val="97"/>
                <w:sz w:val="24"/>
                <w:szCs w:val="24"/>
              </w:rPr>
              <w:t>o</w:t>
            </w:r>
            <w:r>
              <w:rPr>
                <w:w w:val="106"/>
                <w:sz w:val="24"/>
                <w:szCs w:val="24"/>
              </w:rPr>
              <w:t>cation</w:t>
            </w:r>
          </w:p>
        </w:tc>
        <w:tc>
          <w:tcPr>
            <w:tcW w:w="314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0C134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Job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w w:val="97"/>
                <w:sz w:val="24"/>
                <w:szCs w:val="24"/>
              </w:rPr>
              <w:t>l</w:t>
            </w:r>
            <w:r>
              <w:rPr>
                <w:spacing w:val="7"/>
                <w:w w:val="97"/>
                <w:sz w:val="24"/>
                <w:szCs w:val="24"/>
              </w:rPr>
              <w:t>o</w:t>
            </w:r>
            <w:r>
              <w:rPr>
                <w:w w:val="97"/>
                <w:sz w:val="24"/>
                <w:szCs w:val="24"/>
              </w:rPr>
              <w:t>c</w:t>
            </w:r>
            <w:r>
              <w:rPr>
                <w:w w:val="108"/>
                <w:sz w:val="24"/>
                <w:szCs w:val="24"/>
              </w:rPr>
              <w:t>ation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4D7E8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FB461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BC229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88C77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73F25C50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7C246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description</w:t>
            </w:r>
          </w:p>
        </w:tc>
        <w:tc>
          <w:tcPr>
            <w:tcW w:w="314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48C841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Job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description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DB5357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15"/>
                <w:sz w:val="24"/>
                <w:szCs w:val="24"/>
              </w:rPr>
              <w:t>T</w:t>
            </w:r>
            <w:r>
              <w:rPr>
                <w:w w:val="108"/>
                <w:sz w:val="24"/>
                <w:szCs w:val="24"/>
              </w:rPr>
              <w:t>ext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BCFC88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4DB24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8BCF43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0DE344FF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CC63F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required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skills</w:t>
            </w:r>
          </w:p>
        </w:tc>
        <w:tc>
          <w:tcPr>
            <w:tcW w:w="314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23108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Skills</w:t>
            </w:r>
            <w:r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required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3F090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15"/>
                <w:sz w:val="24"/>
                <w:szCs w:val="24"/>
              </w:rPr>
              <w:t>T</w:t>
            </w:r>
            <w:r>
              <w:rPr>
                <w:w w:val="108"/>
                <w:sz w:val="24"/>
                <w:szCs w:val="24"/>
              </w:rPr>
              <w:t>ext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4A2B8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74E00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AC2CA9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7FE37AF7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2DAB65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7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osted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w w:val="110"/>
                <w:sz w:val="24"/>
                <w:szCs w:val="24"/>
              </w:rPr>
              <w:t>date</w:t>
            </w:r>
          </w:p>
        </w:tc>
        <w:tc>
          <w:tcPr>
            <w:tcW w:w="314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91066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spacing w:val="7"/>
                <w:w w:val="108"/>
                <w:sz w:val="24"/>
                <w:szCs w:val="24"/>
              </w:rPr>
              <w:t>p</w:t>
            </w:r>
            <w:r>
              <w:rPr>
                <w:w w:val="105"/>
                <w:sz w:val="24"/>
                <w:szCs w:val="24"/>
              </w:rPr>
              <w:t>osted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5B0B55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8"/>
                <w:sz w:val="24"/>
                <w:szCs w:val="24"/>
              </w:rPr>
              <w:t>Date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7292BA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17CCB8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B9A0CA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4691C09A" w14:textId="77777777">
        <w:trPr>
          <w:trHeight w:hRule="exact" w:val="299"/>
        </w:trPr>
        <w:tc>
          <w:tcPr>
            <w:tcW w:w="194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F146F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2"/>
                <w:sz w:val="24"/>
                <w:szCs w:val="24"/>
              </w:rPr>
              <w:t>status</w:t>
            </w:r>
          </w:p>
        </w:tc>
        <w:tc>
          <w:tcPr>
            <w:tcW w:w="314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3B9D7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Job</w:t>
            </w:r>
            <w:r>
              <w:rPr>
                <w:spacing w:val="51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status </w:t>
            </w:r>
            <w:r>
              <w:rPr>
                <w:spacing w:val="24"/>
                <w:sz w:val="24"/>
                <w:szCs w:val="24"/>
              </w:rPr>
              <w:t xml:space="preserve"> </w:t>
            </w:r>
            <w:r>
              <w:rPr>
                <w:w w:val="106"/>
                <w:sz w:val="24"/>
                <w:szCs w:val="24"/>
              </w:rPr>
              <w:t>(</w:t>
            </w:r>
            <w:proofErr w:type="gramEnd"/>
            <w:r>
              <w:rPr>
                <w:w w:val="106"/>
                <w:sz w:val="24"/>
                <w:szCs w:val="24"/>
              </w:rPr>
              <w:t>Acti</w:t>
            </w:r>
            <w:r>
              <w:rPr>
                <w:spacing w:val="-6"/>
                <w:w w:val="106"/>
                <w:sz w:val="24"/>
                <w:szCs w:val="24"/>
              </w:rPr>
              <w:t>v</w:t>
            </w:r>
            <w:r>
              <w:rPr>
                <w:w w:val="111"/>
                <w:sz w:val="24"/>
                <w:szCs w:val="24"/>
              </w:rPr>
              <w:t>e/Inacti</w:t>
            </w:r>
            <w:r>
              <w:rPr>
                <w:spacing w:val="-5"/>
                <w:w w:val="111"/>
                <w:sz w:val="24"/>
                <w:szCs w:val="24"/>
              </w:rPr>
              <w:t>v</w:t>
            </w:r>
            <w:r>
              <w:rPr>
                <w:w w:val="104"/>
                <w:sz w:val="24"/>
                <w:szCs w:val="24"/>
              </w:rPr>
              <w:t>e)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139E4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AB629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F2AE3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12995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Acti</w:t>
            </w:r>
            <w:r>
              <w:rPr>
                <w:spacing w:val="-6"/>
                <w:w w:val="104"/>
                <w:sz w:val="24"/>
                <w:szCs w:val="24"/>
              </w:rPr>
              <w:t>v</w:t>
            </w:r>
            <w:r>
              <w:rPr>
                <w:w w:val="97"/>
                <w:sz w:val="24"/>
                <w:szCs w:val="24"/>
              </w:rPr>
              <w:t>e</w:t>
            </w:r>
          </w:p>
        </w:tc>
      </w:tr>
    </w:tbl>
    <w:p w14:paraId="6096A28B" w14:textId="77777777" w:rsidR="003F55B9" w:rsidRDefault="003F55B9">
      <w:pPr>
        <w:spacing w:before="1" w:line="260" w:lineRule="exact"/>
        <w:rPr>
          <w:sz w:val="26"/>
          <w:szCs w:val="26"/>
        </w:rPr>
      </w:pPr>
    </w:p>
    <w:p w14:paraId="0DE69D18" w14:textId="77777777" w:rsidR="003F55B9" w:rsidRDefault="00000000">
      <w:pPr>
        <w:spacing w:before="15"/>
        <w:ind w:left="3604" w:right="4945"/>
        <w:jc w:val="center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7: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Job</w:t>
      </w:r>
      <w:r>
        <w:rPr>
          <w:spacing w:val="51"/>
          <w:sz w:val="24"/>
          <w:szCs w:val="24"/>
        </w:rPr>
        <w:t xml:space="preserve"> </w:t>
      </w:r>
      <w:r>
        <w:rPr>
          <w:spacing w:val="-19"/>
          <w:w w:val="115"/>
          <w:sz w:val="24"/>
          <w:szCs w:val="24"/>
        </w:rPr>
        <w:t>T</w:t>
      </w:r>
      <w:r>
        <w:rPr>
          <w:w w:val="109"/>
          <w:sz w:val="24"/>
          <w:szCs w:val="24"/>
        </w:rPr>
        <w:t>a</w:t>
      </w:r>
      <w:r>
        <w:rPr>
          <w:w w:val="101"/>
          <w:sz w:val="24"/>
          <w:szCs w:val="24"/>
        </w:rPr>
        <w:t>ble</w:t>
      </w:r>
    </w:p>
    <w:p w14:paraId="63255917" w14:textId="77777777" w:rsidR="003F55B9" w:rsidRDefault="003F55B9">
      <w:pPr>
        <w:spacing w:before="6" w:line="160" w:lineRule="exact"/>
        <w:rPr>
          <w:sz w:val="17"/>
          <w:szCs w:val="17"/>
        </w:rPr>
      </w:pPr>
    </w:p>
    <w:p w14:paraId="2AD7AA1D" w14:textId="77777777" w:rsidR="003F55B9" w:rsidRDefault="003F55B9">
      <w:pPr>
        <w:spacing w:line="200" w:lineRule="exact"/>
      </w:pPr>
    </w:p>
    <w:p w14:paraId="2EA5DD73" w14:textId="77777777" w:rsidR="003F55B9" w:rsidRDefault="00000000">
      <w:pPr>
        <w:spacing w:before="15"/>
        <w:ind w:left="451"/>
        <w:rPr>
          <w:sz w:val="24"/>
          <w:szCs w:val="24"/>
        </w:rPr>
        <w:sectPr w:rsidR="003F55B9">
          <w:footerReference w:type="default" r:id="rId11"/>
          <w:pgSz w:w="11920" w:h="16840"/>
          <w:pgMar w:top="1380" w:right="0" w:bottom="280" w:left="1340" w:header="0" w:footer="821" w:gutter="0"/>
          <w:pgNumType w:start="7"/>
          <w:cols w:space="720"/>
        </w:sectPr>
      </w:pPr>
      <w:r>
        <w:rPr>
          <w:w w:val="126"/>
          <w:sz w:val="24"/>
          <w:szCs w:val="24"/>
        </w:rPr>
        <w:t>•</w:t>
      </w:r>
      <w:r>
        <w:rPr>
          <w:spacing w:val="52"/>
          <w:w w:val="126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Resume</w:t>
      </w:r>
      <w:r>
        <w:rPr>
          <w:spacing w:val="-40"/>
          <w:w w:val="126"/>
          <w:sz w:val="24"/>
          <w:szCs w:val="24"/>
        </w:rPr>
        <w:t xml:space="preserve"> </w:t>
      </w:r>
      <w:r>
        <w:rPr>
          <w:spacing w:val="-22"/>
          <w:w w:val="127"/>
          <w:sz w:val="24"/>
          <w:szCs w:val="24"/>
        </w:rPr>
        <w:t>T</w:t>
      </w:r>
      <w:r>
        <w:rPr>
          <w:w w:val="119"/>
          <w:sz w:val="24"/>
          <w:szCs w:val="24"/>
        </w:rPr>
        <w:t>able</w:t>
      </w:r>
    </w:p>
    <w:p w14:paraId="2C2D401F" w14:textId="77777777" w:rsidR="003F55B9" w:rsidRDefault="003F55B9">
      <w:pPr>
        <w:spacing w:line="80" w:lineRule="exact"/>
        <w:rPr>
          <w:sz w:val="9"/>
          <w:szCs w:val="9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3"/>
        <w:gridCol w:w="3123"/>
        <w:gridCol w:w="1502"/>
        <w:gridCol w:w="1061"/>
        <w:gridCol w:w="875"/>
        <w:gridCol w:w="1858"/>
      </w:tblGrid>
      <w:tr w:rsidR="003F55B9" w14:paraId="40EFC6AA" w14:textId="77777777">
        <w:trPr>
          <w:trHeight w:hRule="exact" w:val="29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01B9B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Column</w:t>
            </w:r>
            <w:r>
              <w:rPr>
                <w:spacing w:val="10"/>
                <w:w w:val="120"/>
                <w:sz w:val="24"/>
                <w:szCs w:val="24"/>
              </w:rPr>
              <w:t xml:space="preserve"> </w:t>
            </w:r>
            <w:r>
              <w:rPr>
                <w:w w:val="120"/>
                <w:sz w:val="24"/>
                <w:szCs w:val="24"/>
              </w:rPr>
              <w:t>Name</w:t>
            </w:r>
          </w:p>
        </w:tc>
        <w:tc>
          <w:tcPr>
            <w:tcW w:w="31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3E236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Description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E2022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6"/>
                <w:sz w:val="24"/>
                <w:szCs w:val="24"/>
              </w:rPr>
              <w:t>Data</w:t>
            </w:r>
            <w:r>
              <w:rPr>
                <w:spacing w:val="14"/>
                <w:w w:val="126"/>
                <w:sz w:val="24"/>
                <w:szCs w:val="24"/>
              </w:rPr>
              <w:t xml:space="preserve"> </w:t>
            </w:r>
            <w:r>
              <w:rPr>
                <w:spacing w:val="-7"/>
                <w:w w:val="127"/>
                <w:sz w:val="24"/>
                <w:szCs w:val="24"/>
              </w:rPr>
              <w:t>T</w:t>
            </w:r>
            <w:r>
              <w:rPr>
                <w:w w:val="121"/>
                <w:sz w:val="24"/>
                <w:szCs w:val="24"/>
              </w:rPr>
              <w:t>y</w:t>
            </w:r>
            <w:r>
              <w:rPr>
                <w:spacing w:val="8"/>
                <w:w w:val="121"/>
                <w:sz w:val="24"/>
                <w:szCs w:val="24"/>
              </w:rPr>
              <w:t>p</w:t>
            </w:r>
            <w:r>
              <w:rPr>
                <w:w w:val="115"/>
                <w:sz w:val="24"/>
                <w:szCs w:val="24"/>
              </w:rPr>
              <w:t>e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79B88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Length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A8365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9"/>
                <w:sz w:val="24"/>
                <w:szCs w:val="24"/>
              </w:rPr>
              <w:t>Null?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3A26D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Default</w:t>
            </w:r>
          </w:p>
        </w:tc>
      </w:tr>
      <w:tr w:rsidR="003F55B9" w14:paraId="09F078EE" w14:textId="77777777">
        <w:trPr>
          <w:trHeight w:hRule="exact" w:val="28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49A53E1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id</w:t>
            </w:r>
          </w:p>
        </w:tc>
        <w:tc>
          <w:tcPr>
            <w:tcW w:w="312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34B425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ide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03"/>
                <w:sz w:val="24"/>
                <w:szCs w:val="24"/>
              </w:rPr>
              <w:t>tifier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593C922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03BF521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5DBBE14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0BBDC30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</w:t>
            </w:r>
            <w:r>
              <w:rPr>
                <w:spacing w:val="48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Increme</w:t>
            </w:r>
            <w:r>
              <w:rPr>
                <w:spacing w:val="-5"/>
                <w:w w:val="104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</w:p>
        </w:tc>
      </w:tr>
      <w:tr w:rsidR="003F55B9" w14:paraId="6F4FAEF8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95C069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 xml:space="preserve">candidate 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312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74ED2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oreign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ey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w w:val="108"/>
                <w:sz w:val="24"/>
                <w:szCs w:val="24"/>
              </w:rPr>
              <w:t>Candidate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BAAA0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E1A164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9D66B8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1E8E96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42D29356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F85F0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</w:t>
            </w:r>
            <w:r>
              <w:rPr>
                <w:spacing w:val="-4"/>
                <w:sz w:val="24"/>
                <w:szCs w:val="24"/>
              </w:rPr>
              <w:t xml:space="preserve"> </w:t>
            </w:r>
            <w:r>
              <w:rPr>
                <w:w w:val="113"/>
                <w:sz w:val="24"/>
                <w:szCs w:val="24"/>
              </w:rPr>
              <w:t>path</w:t>
            </w:r>
          </w:p>
        </w:tc>
        <w:tc>
          <w:tcPr>
            <w:tcW w:w="312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96237A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Resume</w:t>
            </w:r>
            <w:r>
              <w:rPr>
                <w:spacing w:val="4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file</w:t>
            </w:r>
            <w:r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w w:val="113"/>
                <w:sz w:val="24"/>
                <w:szCs w:val="24"/>
              </w:rPr>
              <w:t>path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7FCFC2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F61FD9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D49939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B0FC7A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068B4B60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36B1AD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uploaded</w:t>
            </w:r>
            <w:r>
              <w:rPr>
                <w:spacing w:val="54"/>
                <w:sz w:val="24"/>
                <w:szCs w:val="24"/>
              </w:rPr>
              <w:t xml:space="preserve"> </w:t>
            </w:r>
            <w:r>
              <w:rPr>
                <w:w w:val="110"/>
                <w:sz w:val="24"/>
                <w:szCs w:val="24"/>
              </w:rPr>
              <w:t>date</w:t>
            </w:r>
          </w:p>
        </w:tc>
        <w:tc>
          <w:tcPr>
            <w:tcW w:w="312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F27B3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uploaded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76D81D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8"/>
                <w:sz w:val="24"/>
                <w:szCs w:val="24"/>
              </w:rPr>
              <w:t>Date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19CF1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C29BC7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2FA2F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47A0E57F" w14:textId="77777777">
        <w:trPr>
          <w:trHeight w:hRule="exact" w:val="299"/>
        </w:trPr>
        <w:tc>
          <w:tcPr>
            <w:tcW w:w="194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D7687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parsed</w:t>
            </w:r>
            <w:r>
              <w:rPr>
                <w:spacing w:val="57"/>
                <w:sz w:val="24"/>
                <w:szCs w:val="24"/>
              </w:rPr>
              <w:t xml:space="preserve"> </w:t>
            </w:r>
            <w:r>
              <w:rPr>
                <w:w w:val="113"/>
                <w:sz w:val="24"/>
                <w:szCs w:val="24"/>
              </w:rPr>
              <w:t>data</w:t>
            </w:r>
          </w:p>
        </w:tc>
        <w:tc>
          <w:tcPr>
            <w:tcW w:w="312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CF2E6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pacing w:val="-6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 xml:space="preserve">arsed </w:t>
            </w:r>
            <w:r>
              <w:rPr>
                <w:spacing w:val="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resume</w:t>
            </w:r>
            <w:proofErr w:type="gramEnd"/>
            <w:r>
              <w:rPr>
                <w:spacing w:val="40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data </w:t>
            </w:r>
            <w:r>
              <w:rPr>
                <w:spacing w:val="11"/>
                <w:sz w:val="24"/>
                <w:szCs w:val="24"/>
              </w:rPr>
              <w:t xml:space="preserve"> </w:t>
            </w:r>
            <w:r>
              <w:rPr>
                <w:w w:val="107"/>
                <w:sz w:val="24"/>
                <w:szCs w:val="24"/>
              </w:rPr>
              <w:t>(</w:t>
            </w:r>
            <w:proofErr w:type="gramEnd"/>
            <w:r>
              <w:rPr>
                <w:w w:val="107"/>
                <w:sz w:val="24"/>
                <w:szCs w:val="24"/>
              </w:rPr>
              <w:t>JSON)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337CA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15"/>
                <w:sz w:val="24"/>
                <w:szCs w:val="24"/>
              </w:rPr>
              <w:t>T</w:t>
            </w:r>
            <w:r>
              <w:rPr>
                <w:w w:val="108"/>
                <w:sz w:val="24"/>
                <w:szCs w:val="24"/>
              </w:rPr>
              <w:t>ext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421A1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EEBA4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es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6CB67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0291130E" w14:textId="77777777" w:rsidR="003F55B9" w:rsidRDefault="003F55B9">
      <w:pPr>
        <w:spacing w:before="1" w:line="260" w:lineRule="exact"/>
        <w:rPr>
          <w:sz w:val="26"/>
          <w:szCs w:val="26"/>
        </w:rPr>
      </w:pPr>
    </w:p>
    <w:p w14:paraId="1294B25E" w14:textId="77777777" w:rsidR="003F55B9" w:rsidRDefault="00000000">
      <w:pPr>
        <w:spacing w:before="15"/>
        <w:ind w:left="3427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8: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42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04"/>
          <w:sz w:val="24"/>
          <w:szCs w:val="24"/>
        </w:rPr>
        <w:t>able</w:t>
      </w:r>
    </w:p>
    <w:p w14:paraId="6D8B6F0E" w14:textId="77777777" w:rsidR="003F55B9" w:rsidRDefault="003F55B9">
      <w:pPr>
        <w:spacing w:before="6" w:line="160" w:lineRule="exact"/>
        <w:rPr>
          <w:sz w:val="17"/>
          <w:szCs w:val="17"/>
        </w:rPr>
      </w:pPr>
    </w:p>
    <w:p w14:paraId="193051B1" w14:textId="77777777" w:rsidR="003F55B9" w:rsidRDefault="003F55B9">
      <w:pPr>
        <w:spacing w:line="200" w:lineRule="exact"/>
      </w:pPr>
    </w:p>
    <w:p w14:paraId="6DBAB276" w14:textId="77777777" w:rsidR="003F55B9" w:rsidRDefault="00000000">
      <w:pPr>
        <w:spacing w:before="15"/>
        <w:ind w:left="451"/>
        <w:rPr>
          <w:sz w:val="24"/>
          <w:szCs w:val="24"/>
        </w:rPr>
      </w:pPr>
      <w:r>
        <w:rPr>
          <w:w w:val="124"/>
          <w:sz w:val="24"/>
          <w:szCs w:val="24"/>
        </w:rPr>
        <w:t>•</w:t>
      </w:r>
      <w:r>
        <w:rPr>
          <w:spacing w:val="55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Application</w:t>
      </w:r>
      <w:r>
        <w:rPr>
          <w:spacing w:val="-29"/>
          <w:w w:val="124"/>
          <w:sz w:val="24"/>
          <w:szCs w:val="24"/>
        </w:rPr>
        <w:t xml:space="preserve"> </w:t>
      </w:r>
      <w:r>
        <w:rPr>
          <w:spacing w:val="-22"/>
          <w:w w:val="127"/>
          <w:sz w:val="24"/>
          <w:szCs w:val="24"/>
        </w:rPr>
        <w:t>T</w:t>
      </w:r>
      <w:r>
        <w:rPr>
          <w:w w:val="119"/>
          <w:sz w:val="24"/>
          <w:szCs w:val="24"/>
        </w:rPr>
        <w:t>able</w:t>
      </w:r>
    </w:p>
    <w:p w14:paraId="2E5D5DCB" w14:textId="77777777" w:rsidR="003F55B9" w:rsidRDefault="003F55B9">
      <w:pPr>
        <w:spacing w:before="1" w:line="100" w:lineRule="exact"/>
        <w:rPr>
          <w:sz w:val="10"/>
          <w:szCs w:val="10"/>
        </w:rPr>
      </w:pPr>
    </w:p>
    <w:p w14:paraId="4EE3F136" w14:textId="77777777" w:rsidR="003F55B9" w:rsidRDefault="003F55B9">
      <w:pPr>
        <w:spacing w:line="200" w:lineRule="exact"/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3"/>
        <w:gridCol w:w="2837"/>
        <w:gridCol w:w="1502"/>
        <w:gridCol w:w="1061"/>
        <w:gridCol w:w="875"/>
        <w:gridCol w:w="1858"/>
      </w:tblGrid>
      <w:tr w:rsidR="003F55B9" w14:paraId="1424DFDB" w14:textId="77777777">
        <w:trPr>
          <w:trHeight w:hRule="exact" w:val="29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A994D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Column</w:t>
            </w:r>
            <w:r>
              <w:rPr>
                <w:spacing w:val="10"/>
                <w:w w:val="120"/>
                <w:sz w:val="24"/>
                <w:szCs w:val="24"/>
              </w:rPr>
              <w:t xml:space="preserve"> </w:t>
            </w:r>
            <w:r>
              <w:rPr>
                <w:w w:val="120"/>
                <w:sz w:val="24"/>
                <w:szCs w:val="24"/>
              </w:rPr>
              <w:t>Name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C0998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Description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CDE50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6"/>
                <w:sz w:val="24"/>
                <w:szCs w:val="24"/>
              </w:rPr>
              <w:t>Data</w:t>
            </w:r>
            <w:r>
              <w:rPr>
                <w:spacing w:val="14"/>
                <w:w w:val="126"/>
                <w:sz w:val="24"/>
                <w:szCs w:val="24"/>
              </w:rPr>
              <w:t xml:space="preserve"> </w:t>
            </w:r>
            <w:r>
              <w:rPr>
                <w:spacing w:val="-7"/>
                <w:w w:val="127"/>
                <w:sz w:val="24"/>
                <w:szCs w:val="24"/>
              </w:rPr>
              <w:t>T</w:t>
            </w:r>
            <w:r>
              <w:rPr>
                <w:w w:val="121"/>
                <w:sz w:val="24"/>
                <w:szCs w:val="24"/>
              </w:rPr>
              <w:t>y</w:t>
            </w:r>
            <w:r>
              <w:rPr>
                <w:spacing w:val="8"/>
                <w:w w:val="121"/>
                <w:sz w:val="24"/>
                <w:szCs w:val="24"/>
              </w:rPr>
              <w:t>p</w:t>
            </w:r>
            <w:r>
              <w:rPr>
                <w:w w:val="115"/>
                <w:sz w:val="24"/>
                <w:szCs w:val="24"/>
              </w:rPr>
              <w:t>e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D8C88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0"/>
                <w:sz w:val="24"/>
                <w:szCs w:val="24"/>
              </w:rPr>
              <w:t>Length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912A8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9"/>
                <w:sz w:val="24"/>
                <w:szCs w:val="24"/>
              </w:rPr>
              <w:t>Null?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1A185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21"/>
                <w:sz w:val="24"/>
                <w:szCs w:val="24"/>
              </w:rPr>
              <w:t>Default</w:t>
            </w:r>
          </w:p>
        </w:tc>
      </w:tr>
      <w:tr w:rsidR="003F55B9" w14:paraId="7AD0D28C" w14:textId="77777777">
        <w:trPr>
          <w:trHeight w:hRule="exact" w:val="287"/>
        </w:trPr>
        <w:tc>
          <w:tcPr>
            <w:tcW w:w="1943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65ACA00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4"/>
                <w:sz w:val="24"/>
                <w:szCs w:val="24"/>
              </w:rPr>
              <w:t>id</w:t>
            </w:r>
          </w:p>
        </w:tc>
        <w:tc>
          <w:tcPr>
            <w:tcW w:w="2837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2A83698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</w:t>
            </w:r>
            <w:r>
              <w:rPr>
                <w:spacing w:val="40"/>
                <w:sz w:val="24"/>
                <w:szCs w:val="24"/>
              </w:rPr>
              <w:t xml:space="preserve"> </w:t>
            </w:r>
            <w:r>
              <w:rPr>
                <w:w w:val="103"/>
                <w:sz w:val="24"/>
                <w:szCs w:val="24"/>
              </w:rPr>
              <w:t>ide</w:t>
            </w:r>
            <w:r>
              <w:rPr>
                <w:spacing w:val="-6"/>
                <w:w w:val="103"/>
                <w:sz w:val="24"/>
                <w:szCs w:val="24"/>
              </w:rPr>
              <w:t>n</w:t>
            </w:r>
            <w:r>
              <w:rPr>
                <w:w w:val="103"/>
                <w:sz w:val="24"/>
                <w:szCs w:val="24"/>
              </w:rPr>
              <w:t>tifier</w:t>
            </w:r>
          </w:p>
        </w:tc>
        <w:tc>
          <w:tcPr>
            <w:tcW w:w="150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0E755DF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47A22CA9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33983320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</w:tcPr>
          <w:p w14:paraId="70EE236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</w:t>
            </w:r>
            <w:r>
              <w:rPr>
                <w:spacing w:val="48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Increme</w:t>
            </w:r>
            <w:r>
              <w:rPr>
                <w:spacing w:val="-5"/>
                <w:w w:val="104"/>
                <w:sz w:val="24"/>
                <w:szCs w:val="24"/>
              </w:rPr>
              <w:t>n</w:t>
            </w:r>
            <w:r>
              <w:rPr>
                <w:w w:val="136"/>
                <w:sz w:val="24"/>
                <w:szCs w:val="24"/>
              </w:rPr>
              <w:t>t</w:t>
            </w:r>
          </w:p>
        </w:tc>
      </w:tr>
      <w:tr w:rsidR="003F55B9" w14:paraId="07504889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82A449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 xml:space="preserve">candidate </w:t>
            </w:r>
            <w:r>
              <w:rPr>
                <w:spacing w:val="23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id</w:t>
            </w:r>
            <w:proofErr w:type="gramEnd"/>
          </w:p>
        </w:tc>
        <w:tc>
          <w:tcPr>
            <w:tcW w:w="283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97095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oreign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ey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w w:val="108"/>
                <w:sz w:val="24"/>
                <w:szCs w:val="24"/>
              </w:rPr>
              <w:t>Candidate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54DFAF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A19D9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22764C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C50EAE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32C4AD43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DFB651F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job</w:t>
            </w:r>
            <w:r>
              <w:rPr>
                <w:spacing w:val="27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id</w:t>
            </w:r>
          </w:p>
        </w:tc>
        <w:tc>
          <w:tcPr>
            <w:tcW w:w="283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0631654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oreign</w:t>
            </w:r>
            <w:r>
              <w:rPr>
                <w:spacing w:val="44"/>
                <w:sz w:val="24"/>
                <w:szCs w:val="24"/>
              </w:rPr>
              <w:t xml:space="preserve"> </w:t>
            </w:r>
            <w:r>
              <w:rPr>
                <w:spacing w:val="-7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ey</w:t>
            </w:r>
            <w:r>
              <w:rPr>
                <w:spacing w:val="2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to</w:t>
            </w:r>
            <w:r>
              <w:rPr>
                <w:spacing w:val="38"/>
                <w:sz w:val="24"/>
                <w:szCs w:val="24"/>
              </w:rPr>
              <w:t xml:space="preserve"> </w:t>
            </w:r>
            <w:r>
              <w:rPr>
                <w:w w:val="110"/>
                <w:sz w:val="24"/>
                <w:szCs w:val="24"/>
              </w:rPr>
              <w:t>Job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45C539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7"/>
                <w:sz w:val="24"/>
                <w:szCs w:val="24"/>
              </w:rPr>
              <w:t>I</w:t>
            </w:r>
            <w:r>
              <w:rPr>
                <w:spacing w:val="-6"/>
                <w:w w:val="107"/>
                <w:sz w:val="24"/>
                <w:szCs w:val="24"/>
              </w:rPr>
              <w:t>n</w:t>
            </w:r>
            <w:r>
              <w:rPr>
                <w:w w:val="105"/>
                <w:sz w:val="24"/>
                <w:szCs w:val="24"/>
              </w:rPr>
              <w:t>teger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0038E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493B65B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1C7A2F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05B88172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E37A5A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12"/>
                <w:sz w:val="24"/>
                <w:szCs w:val="24"/>
              </w:rPr>
              <w:t>status</w:t>
            </w:r>
          </w:p>
        </w:tc>
        <w:tc>
          <w:tcPr>
            <w:tcW w:w="283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7DAC7F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 xml:space="preserve">Application </w:t>
            </w:r>
            <w:r>
              <w:rPr>
                <w:spacing w:val="5"/>
                <w:sz w:val="24"/>
                <w:szCs w:val="24"/>
              </w:rPr>
              <w:t xml:space="preserve"> </w:t>
            </w:r>
            <w:r>
              <w:rPr>
                <w:w w:val="112"/>
                <w:sz w:val="24"/>
                <w:szCs w:val="24"/>
              </w:rPr>
              <w:t>status</w:t>
            </w:r>
            <w:proofErr w:type="gramEnd"/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F372A5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01"/>
                <w:sz w:val="24"/>
                <w:szCs w:val="24"/>
              </w:rPr>
              <w:t>V</w:t>
            </w:r>
            <w:r>
              <w:rPr>
                <w:w w:val="106"/>
                <w:sz w:val="24"/>
                <w:szCs w:val="24"/>
              </w:rPr>
              <w:t>ar</w:t>
            </w:r>
            <w:r>
              <w:rPr>
                <w:spacing w:val="-6"/>
                <w:w w:val="106"/>
                <w:sz w:val="24"/>
                <w:szCs w:val="24"/>
              </w:rPr>
              <w:t>c</w:t>
            </w:r>
            <w:r>
              <w:rPr>
                <w:w w:val="110"/>
                <w:sz w:val="24"/>
                <w:szCs w:val="24"/>
              </w:rPr>
              <w:t>har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25F7DE8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46DF94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A0039DC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3"/>
                <w:sz w:val="24"/>
                <w:szCs w:val="24"/>
              </w:rPr>
              <w:t>Applied</w:t>
            </w:r>
          </w:p>
        </w:tc>
      </w:tr>
      <w:tr w:rsidR="003F55B9" w14:paraId="0ED072DD" w14:textId="77777777">
        <w:trPr>
          <w:trHeight w:hRule="exact" w:val="289"/>
        </w:trPr>
        <w:tc>
          <w:tcPr>
            <w:tcW w:w="1943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4AA1B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applied</w:t>
            </w:r>
            <w:r>
              <w:rPr>
                <w:spacing w:val="47"/>
                <w:sz w:val="24"/>
                <w:szCs w:val="24"/>
              </w:rPr>
              <w:t xml:space="preserve"> </w:t>
            </w:r>
            <w:r>
              <w:rPr>
                <w:w w:val="110"/>
                <w:sz w:val="24"/>
                <w:szCs w:val="24"/>
              </w:rPr>
              <w:t>date</w:t>
            </w:r>
          </w:p>
        </w:tc>
        <w:tc>
          <w:tcPr>
            <w:tcW w:w="2837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429F4BE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  <w:r>
              <w:rPr>
                <w:spacing w:val="55"/>
                <w:sz w:val="24"/>
                <w:szCs w:val="24"/>
              </w:rPr>
              <w:t xml:space="preserve"> </w:t>
            </w:r>
            <w:r>
              <w:rPr>
                <w:w w:val="104"/>
                <w:sz w:val="24"/>
                <w:szCs w:val="24"/>
              </w:rPr>
              <w:t>applied</w:t>
            </w:r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9EF70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w w:val="108"/>
                <w:sz w:val="24"/>
                <w:szCs w:val="24"/>
              </w:rPr>
              <w:t>Date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5770DB3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33555D2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CE45652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  <w:tr w:rsidR="003F55B9" w14:paraId="63D2FB14" w14:textId="77777777">
        <w:trPr>
          <w:trHeight w:hRule="exact" w:val="299"/>
        </w:trPr>
        <w:tc>
          <w:tcPr>
            <w:tcW w:w="194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D3517D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pacing w:val="-6"/>
                <w:sz w:val="24"/>
                <w:szCs w:val="24"/>
              </w:rPr>
              <w:t>ov</w:t>
            </w:r>
            <w:r>
              <w:rPr>
                <w:sz w:val="24"/>
                <w:szCs w:val="24"/>
              </w:rPr>
              <w:t>er</w:t>
            </w:r>
            <w:r>
              <w:rPr>
                <w:spacing w:val="21"/>
                <w:sz w:val="24"/>
                <w:szCs w:val="24"/>
              </w:rPr>
              <w:t xml:space="preserve"> </w:t>
            </w:r>
            <w:r>
              <w:rPr>
                <w:w w:val="110"/>
                <w:sz w:val="24"/>
                <w:szCs w:val="24"/>
              </w:rPr>
              <w:t>letter</w:t>
            </w:r>
          </w:p>
        </w:tc>
        <w:tc>
          <w:tcPr>
            <w:tcW w:w="283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EA1401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spacing w:val="-6"/>
                <w:sz w:val="24"/>
                <w:szCs w:val="24"/>
              </w:rPr>
              <w:t>ov</w:t>
            </w:r>
            <w:r>
              <w:rPr>
                <w:sz w:val="24"/>
                <w:szCs w:val="24"/>
              </w:rPr>
              <w:t>er</w:t>
            </w:r>
            <w:r>
              <w:rPr>
                <w:spacing w:val="33"/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 xml:space="preserve">letter </w:t>
            </w:r>
            <w:r>
              <w:rPr>
                <w:spacing w:val="8"/>
                <w:sz w:val="24"/>
                <w:szCs w:val="24"/>
              </w:rPr>
              <w:t xml:space="preserve"> </w:t>
            </w:r>
            <w:r>
              <w:rPr>
                <w:w w:val="113"/>
                <w:sz w:val="24"/>
                <w:szCs w:val="24"/>
              </w:rPr>
              <w:t>text</w:t>
            </w:r>
            <w:proofErr w:type="gramEnd"/>
          </w:p>
        </w:tc>
        <w:tc>
          <w:tcPr>
            <w:tcW w:w="150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0E6445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w w:val="115"/>
                <w:sz w:val="24"/>
                <w:szCs w:val="24"/>
              </w:rPr>
              <w:t>T</w:t>
            </w:r>
            <w:r>
              <w:rPr>
                <w:w w:val="108"/>
                <w:sz w:val="24"/>
                <w:szCs w:val="24"/>
              </w:rPr>
              <w:t>ext</w:t>
            </w:r>
          </w:p>
        </w:tc>
        <w:tc>
          <w:tcPr>
            <w:tcW w:w="1061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29993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87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E786E7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pacing w:val="-20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es</w:t>
            </w:r>
          </w:p>
        </w:tc>
        <w:tc>
          <w:tcPr>
            <w:tcW w:w="1858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2F4766" w14:textId="77777777" w:rsidR="003F55B9" w:rsidRDefault="00000000">
            <w:pPr>
              <w:spacing w:line="240" w:lineRule="exact"/>
              <w:ind w:left="11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2FF7251A" w14:textId="77777777" w:rsidR="003F55B9" w:rsidRDefault="003F55B9">
      <w:pPr>
        <w:spacing w:before="1" w:line="260" w:lineRule="exact"/>
        <w:rPr>
          <w:sz w:val="26"/>
          <w:szCs w:val="26"/>
        </w:rPr>
      </w:pPr>
    </w:p>
    <w:p w14:paraId="3757336F" w14:textId="77777777" w:rsidR="003F55B9" w:rsidRDefault="00000000">
      <w:pPr>
        <w:spacing w:before="15"/>
        <w:ind w:left="3231"/>
        <w:rPr>
          <w:sz w:val="24"/>
          <w:szCs w:val="24"/>
        </w:rPr>
      </w:pPr>
      <w:r>
        <w:rPr>
          <w:spacing w:val="-20"/>
          <w:sz w:val="24"/>
          <w:szCs w:val="24"/>
        </w:rPr>
        <w:t>T</w:t>
      </w:r>
      <w:r>
        <w:rPr>
          <w:sz w:val="24"/>
          <w:szCs w:val="24"/>
        </w:rPr>
        <w:t>able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9: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Application </w:t>
      </w:r>
      <w:r>
        <w:rPr>
          <w:spacing w:val="5"/>
          <w:sz w:val="24"/>
          <w:szCs w:val="24"/>
        </w:rPr>
        <w:t xml:space="preserve"> </w:t>
      </w:r>
      <w:r>
        <w:rPr>
          <w:spacing w:val="-20"/>
          <w:w w:val="115"/>
          <w:sz w:val="24"/>
          <w:szCs w:val="24"/>
        </w:rPr>
        <w:t>T</w:t>
      </w:r>
      <w:r>
        <w:rPr>
          <w:w w:val="104"/>
          <w:sz w:val="24"/>
          <w:szCs w:val="24"/>
        </w:rPr>
        <w:t>able</w:t>
      </w:r>
      <w:proofErr w:type="gramEnd"/>
    </w:p>
    <w:p w14:paraId="275CECC3" w14:textId="77777777" w:rsidR="003F55B9" w:rsidRDefault="003F55B9">
      <w:pPr>
        <w:spacing w:line="200" w:lineRule="exact"/>
      </w:pPr>
    </w:p>
    <w:p w14:paraId="32F3BA99" w14:textId="77777777" w:rsidR="003F55B9" w:rsidRDefault="003F55B9">
      <w:pPr>
        <w:spacing w:before="18" w:line="220" w:lineRule="exact"/>
        <w:rPr>
          <w:sz w:val="22"/>
          <w:szCs w:val="22"/>
        </w:rPr>
      </w:pPr>
    </w:p>
    <w:p w14:paraId="4B4A5D8B" w14:textId="77777777" w:rsidR="003F55B9" w:rsidRDefault="00000000">
      <w:pPr>
        <w:ind w:left="100"/>
        <w:rPr>
          <w:sz w:val="24"/>
          <w:szCs w:val="24"/>
        </w:rPr>
      </w:pPr>
      <w:r>
        <w:rPr>
          <w:w w:val="116"/>
          <w:sz w:val="24"/>
          <w:szCs w:val="24"/>
        </w:rPr>
        <w:t xml:space="preserve">0.10.2  </w:t>
      </w:r>
      <w:r>
        <w:rPr>
          <w:spacing w:val="49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Application</w:t>
      </w:r>
      <w:r>
        <w:rPr>
          <w:spacing w:val="67"/>
          <w:w w:val="116"/>
          <w:sz w:val="24"/>
          <w:szCs w:val="24"/>
        </w:rPr>
        <w:t xml:space="preserve"> </w:t>
      </w:r>
      <w:r>
        <w:rPr>
          <w:w w:val="116"/>
          <w:sz w:val="24"/>
          <w:szCs w:val="24"/>
        </w:rPr>
        <w:t>Design</w:t>
      </w:r>
    </w:p>
    <w:p w14:paraId="7EF36ECA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5BEE3EA8" w14:textId="77777777" w:rsidR="003F55B9" w:rsidRDefault="00000000">
      <w:pPr>
        <w:spacing w:line="251" w:lineRule="auto"/>
        <w:ind w:left="100" w:right="1399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The 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application</w:t>
      </w:r>
      <w:proofErr w:type="gramEnd"/>
      <w:r>
        <w:rPr>
          <w:sz w:val="24"/>
          <w:szCs w:val="24"/>
        </w:rPr>
        <w:t xml:space="preserve"> </w:t>
      </w:r>
      <w:r>
        <w:rPr>
          <w:spacing w:val="45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5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includes </w:t>
      </w:r>
      <w:r>
        <w:rPr>
          <w:spacing w:val="8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proofErr w:type="gramEnd"/>
      <w:r>
        <w:rPr>
          <w:spacing w:val="5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diagrams 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proofErr w:type="gramEnd"/>
      <w:r>
        <w:rPr>
          <w:spacing w:val="45"/>
          <w:sz w:val="24"/>
          <w:szCs w:val="24"/>
        </w:rPr>
        <w:t xml:space="preserve"> </w:t>
      </w:r>
      <w:r>
        <w:rPr>
          <w:spacing w:val="-7"/>
          <w:sz w:val="24"/>
          <w:szCs w:val="24"/>
        </w:rPr>
        <w:t>k</w:t>
      </w:r>
      <w:r>
        <w:rPr>
          <w:sz w:val="24"/>
          <w:szCs w:val="24"/>
        </w:rPr>
        <w:t>ey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54"/>
          <w:sz w:val="24"/>
          <w:szCs w:val="24"/>
        </w:rPr>
        <w:t xml:space="preserve"> </w:t>
      </w:r>
      <w:r>
        <w:rPr>
          <w:sz w:val="24"/>
          <w:szCs w:val="24"/>
        </w:rPr>
        <w:t>cases</w:t>
      </w:r>
      <w:r>
        <w:rPr>
          <w:spacing w:val="4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and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proofErr w:type="gramEnd"/>
      <w:r>
        <w:rPr>
          <w:spacing w:val="57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 </w:t>
      </w:r>
      <w:r>
        <w:rPr>
          <w:spacing w:val="40"/>
          <w:sz w:val="24"/>
          <w:szCs w:val="24"/>
        </w:rPr>
        <w:t xml:space="preserve"> </w:t>
      </w:r>
      <w:r>
        <w:rPr>
          <w:sz w:val="24"/>
          <w:szCs w:val="24"/>
        </w:rPr>
        <w:t>fl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proofErr w:type="gramEnd"/>
      <w:r>
        <w:rPr>
          <w:sz w:val="24"/>
          <w:szCs w:val="24"/>
        </w:rPr>
        <w:t xml:space="preserve"> diagram</w:t>
      </w:r>
      <w:r>
        <w:rPr>
          <w:spacing w:val="58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3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illust</w:t>
      </w:r>
      <w:r>
        <w:rPr>
          <w:spacing w:val="1"/>
          <w:sz w:val="24"/>
          <w:szCs w:val="24"/>
        </w:rPr>
        <w:t>r</w:t>
      </w:r>
      <w:r>
        <w:rPr>
          <w:sz w:val="24"/>
          <w:szCs w:val="24"/>
        </w:rPr>
        <w:t xml:space="preserve">ate </w:t>
      </w:r>
      <w:r>
        <w:rPr>
          <w:spacing w:val="23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proofErr w:type="gramEnd"/>
      <w:r>
        <w:rPr>
          <w:spacing w:val="46"/>
          <w:sz w:val="24"/>
          <w:szCs w:val="24"/>
        </w:rPr>
        <w:t xml:space="preserve"> </w:t>
      </w:r>
      <w:r>
        <w:rPr>
          <w:w w:val="104"/>
          <w:sz w:val="24"/>
          <w:szCs w:val="24"/>
        </w:rPr>
        <w:t>i</w:t>
      </w:r>
      <w:r>
        <w:rPr>
          <w:spacing w:val="-6"/>
          <w:w w:val="104"/>
          <w:sz w:val="24"/>
          <w:szCs w:val="24"/>
        </w:rPr>
        <w:t>n</w:t>
      </w:r>
      <w:r>
        <w:rPr>
          <w:w w:val="107"/>
          <w:sz w:val="24"/>
          <w:szCs w:val="24"/>
        </w:rPr>
        <w:t>teractions.</w:t>
      </w:r>
    </w:p>
    <w:p w14:paraId="5DE695DC" w14:textId="77777777" w:rsidR="003F55B9" w:rsidRDefault="003F55B9">
      <w:pPr>
        <w:spacing w:before="5" w:line="120" w:lineRule="exact"/>
        <w:rPr>
          <w:sz w:val="13"/>
          <w:szCs w:val="13"/>
        </w:rPr>
      </w:pPr>
    </w:p>
    <w:p w14:paraId="72100929" w14:textId="77777777" w:rsidR="003F55B9" w:rsidRDefault="003F55B9">
      <w:pPr>
        <w:spacing w:line="200" w:lineRule="exact"/>
      </w:pPr>
    </w:p>
    <w:p w14:paraId="6C3C6DD7" w14:textId="77777777" w:rsidR="003F55B9" w:rsidRDefault="00000000">
      <w:pPr>
        <w:ind w:left="100"/>
        <w:rPr>
          <w:sz w:val="24"/>
          <w:szCs w:val="24"/>
        </w:rPr>
      </w:pPr>
      <w:r>
        <w:rPr>
          <w:w w:val="119"/>
          <w:sz w:val="24"/>
          <w:szCs w:val="24"/>
        </w:rPr>
        <w:t>Sequence Diagrams</w:t>
      </w:r>
    </w:p>
    <w:p w14:paraId="654ECC5C" w14:textId="77777777" w:rsidR="003F55B9" w:rsidRDefault="003F55B9">
      <w:pPr>
        <w:spacing w:before="7" w:line="160" w:lineRule="exact"/>
        <w:rPr>
          <w:sz w:val="16"/>
          <w:szCs w:val="16"/>
        </w:rPr>
      </w:pPr>
    </w:p>
    <w:p w14:paraId="1B02DDFC" w14:textId="77777777" w:rsidR="003F55B9" w:rsidRDefault="00000000">
      <w:pPr>
        <w:ind w:left="451"/>
        <w:rPr>
          <w:sz w:val="24"/>
          <w:szCs w:val="24"/>
        </w:rPr>
        <w:sectPr w:rsidR="003F55B9">
          <w:pgSz w:w="11920" w:h="16840"/>
          <w:pgMar w:top="1340" w:right="0" w:bottom="280" w:left="1340" w:header="0" w:footer="821" w:gutter="0"/>
          <w:cols w:space="720"/>
        </w:sectPr>
      </w:pPr>
      <w:r>
        <w:rPr>
          <w:w w:val="124"/>
          <w:sz w:val="24"/>
          <w:szCs w:val="24"/>
        </w:rPr>
        <w:t>•</w:t>
      </w:r>
      <w:r>
        <w:rPr>
          <w:spacing w:val="55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Candidate</w:t>
      </w:r>
      <w:r>
        <w:rPr>
          <w:spacing w:val="17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Uploads</w:t>
      </w:r>
      <w:r>
        <w:rPr>
          <w:spacing w:val="-32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Resume</w:t>
      </w:r>
    </w:p>
    <w:p w14:paraId="580AC9FD" w14:textId="77777777" w:rsidR="003F55B9" w:rsidRDefault="003F55B9">
      <w:pPr>
        <w:spacing w:before="2" w:line="100" w:lineRule="exact"/>
        <w:rPr>
          <w:sz w:val="10"/>
          <w:szCs w:val="10"/>
        </w:rPr>
      </w:pPr>
    </w:p>
    <w:p w14:paraId="30F3C6A7" w14:textId="77777777" w:rsidR="003F55B9" w:rsidRDefault="00A94A2A">
      <w:pPr>
        <w:ind w:left="624"/>
      </w:pPr>
      <w:r>
        <w:pict w14:anchorId="755245DE">
          <v:shape id="_x0000_i1027" type="#_x0000_t75" style="width:361.05pt;height:376.45pt">
            <v:imagedata r:id="rId12" o:title=""/>
          </v:shape>
        </w:pict>
      </w:r>
    </w:p>
    <w:p w14:paraId="1318C30C" w14:textId="77777777" w:rsidR="003F55B9" w:rsidRDefault="003F55B9">
      <w:pPr>
        <w:spacing w:before="9" w:line="240" w:lineRule="exact"/>
        <w:rPr>
          <w:sz w:val="24"/>
          <w:szCs w:val="24"/>
        </w:rPr>
      </w:pPr>
    </w:p>
    <w:p w14:paraId="37FF56B0" w14:textId="77777777" w:rsidR="003F55B9" w:rsidRDefault="00000000">
      <w:pPr>
        <w:spacing w:before="15"/>
        <w:ind w:left="1314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3: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Diagr</w:t>
      </w:r>
      <w:r>
        <w:rPr>
          <w:spacing w:val="1"/>
          <w:sz w:val="24"/>
          <w:szCs w:val="24"/>
        </w:rPr>
        <w:t>a</w:t>
      </w:r>
      <w:r>
        <w:rPr>
          <w:sz w:val="24"/>
          <w:szCs w:val="24"/>
        </w:rPr>
        <w:t xml:space="preserve">m: </w:t>
      </w:r>
      <w:r>
        <w:rPr>
          <w:spacing w:val="23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Candi</w:t>
      </w:r>
      <w:r>
        <w:rPr>
          <w:spacing w:val="1"/>
          <w:w w:val="107"/>
          <w:sz w:val="24"/>
          <w:szCs w:val="24"/>
        </w:rPr>
        <w:t>d</w:t>
      </w:r>
      <w:r>
        <w:rPr>
          <w:w w:val="107"/>
          <w:sz w:val="24"/>
          <w:szCs w:val="24"/>
        </w:rPr>
        <w:t>ate</w:t>
      </w:r>
      <w:r>
        <w:rPr>
          <w:spacing w:val="19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Uploads</w:t>
      </w:r>
      <w:r>
        <w:rPr>
          <w:spacing w:val="43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Resume</w:t>
      </w:r>
    </w:p>
    <w:p w14:paraId="59AD61AC" w14:textId="77777777" w:rsidR="003F55B9" w:rsidRDefault="003F55B9">
      <w:pPr>
        <w:spacing w:line="200" w:lineRule="exact"/>
      </w:pPr>
    </w:p>
    <w:p w14:paraId="6B88E51D" w14:textId="77777777" w:rsidR="003F55B9" w:rsidRDefault="003F55B9">
      <w:pPr>
        <w:spacing w:before="18" w:line="220" w:lineRule="exact"/>
        <w:rPr>
          <w:sz w:val="22"/>
          <w:szCs w:val="22"/>
        </w:rPr>
      </w:pPr>
    </w:p>
    <w:p w14:paraId="7DCA7D5F" w14:textId="77777777" w:rsidR="003F55B9" w:rsidRDefault="00000000">
      <w:pPr>
        <w:ind w:left="111"/>
        <w:rPr>
          <w:sz w:val="24"/>
          <w:szCs w:val="24"/>
        </w:rPr>
        <w:sectPr w:rsidR="003F55B9">
          <w:pgSz w:w="11920" w:h="16840"/>
          <w:pgMar w:top="1320" w:right="1680" w:bottom="280" w:left="1680" w:header="0" w:footer="821" w:gutter="0"/>
          <w:cols w:space="720"/>
        </w:sectPr>
      </w:pPr>
      <w:r>
        <w:rPr>
          <w:w w:val="129"/>
          <w:sz w:val="24"/>
          <w:szCs w:val="24"/>
        </w:rPr>
        <w:t>•</w:t>
      </w:r>
      <w:r>
        <w:rPr>
          <w:spacing w:val="48"/>
          <w:w w:val="129"/>
          <w:sz w:val="24"/>
          <w:szCs w:val="24"/>
        </w:rPr>
        <w:t xml:space="preserve"> </w:t>
      </w:r>
      <w:r>
        <w:rPr>
          <w:w w:val="129"/>
          <w:sz w:val="24"/>
          <w:szCs w:val="24"/>
        </w:rPr>
        <w:t>Recruiter</w:t>
      </w:r>
      <w:r>
        <w:rPr>
          <w:spacing w:val="-32"/>
          <w:w w:val="129"/>
          <w:sz w:val="24"/>
          <w:szCs w:val="24"/>
        </w:rPr>
        <w:t xml:space="preserve"> </w:t>
      </w:r>
      <w:r>
        <w:rPr>
          <w:spacing w:val="-9"/>
          <w:w w:val="129"/>
          <w:sz w:val="24"/>
          <w:szCs w:val="24"/>
        </w:rPr>
        <w:t>P</w:t>
      </w:r>
      <w:r>
        <w:rPr>
          <w:w w:val="129"/>
          <w:sz w:val="24"/>
          <w:szCs w:val="24"/>
        </w:rPr>
        <w:t>osts</w:t>
      </w:r>
      <w:r>
        <w:rPr>
          <w:spacing w:val="-8"/>
          <w:w w:val="129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53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Job</w:t>
      </w:r>
    </w:p>
    <w:p w14:paraId="5C389ED2" w14:textId="77777777" w:rsidR="003F55B9" w:rsidRDefault="003F55B9">
      <w:pPr>
        <w:spacing w:before="3" w:line="100" w:lineRule="exact"/>
        <w:rPr>
          <w:sz w:val="10"/>
          <w:szCs w:val="10"/>
        </w:rPr>
      </w:pPr>
    </w:p>
    <w:p w14:paraId="0331BB21" w14:textId="77777777" w:rsidR="003F55B9" w:rsidRDefault="00A94A2A">
      <w:pPr>
        <w:ind w:left="624"/>
      </w:pPr>
      <w:r>
        <w:pict w14:anchorId="704F4896">
          <v:shape id="_x0000_i1028" type="#_x0000_t75" style="width:361.05pt;height:415.55pt">
            <v:imagedata r:id="rId13" o:title=""/>
          </v:shape>
        </w:pict>
      </w:r>
    </w:p>
    <w:p w14:paraId="25E4967D" w14:textId="77777777" w:rsidR="003F55B9" w:rsidRDefault="003F55B9">
      <w:pPr>
        <w:spacing w:before="9" w:line="240" w:lineRule="exact"/>
        <w:rPr>
          <w:sz w:val="24"/>
          <w:szCs w:val="24"/>
        </w:rPr>
      </w:pPr>
    </w:p>
    <w:p w14:paraId="4D6E076A" w14:textId="77777777" w:rsidR="003F55B9" w:rsidRDefault="00000000">
      <w:pPr>
        <w:spacing w:before="15"/>
        <w:ind w:left="1623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4: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Diagra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: </w:t>
      </w:r>
      <w:r>
        <w:rPr>
          <w:spacing w:val="16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Recruiter </w:t>
      </w:r>
      <w:r>
        <w:rPr>
          <w:spacing w:val="1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>osts</w:t>
      </w:r>
      <w:proofErr w:type="gramEnd"/>
      <w:r>
        <w:rPr>
          <w:sz w:val="24"/>
          <w:szCs w:val="24"/>
        </w:rPr>
        <w:t xml:space="preserve"> 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Job</w:t>
      </w:r>
    </w:p>
    <w:p w14:paraId="111F3B5D" w14:textId="77777777" w:rsidR="003F55B9" w:rsidRDefault="003F55B9">
      <w:pPr>
        <w:spacing w:line="200" w:lineRule="exact"/>
      </w:pPr>
    </w:p>
    <w:p w14:paraId="763507B1" w14:textId="77777777" w:rsidR="003F55B9" w:rsidRDefault="003F55B9">
      <w:pPr>
        <w:spacing w:before="18" w:line="220" w:lineRule="exact"/>
        <w:rPr>
          <w:sz w:val="22"/>
          <w:szCs w:val="22"/>
        </w:rPr>
      </w:pPr>
    </w:p>
    <w:p w14:paraId="6B75183F" w14:textId="77777777" w:rsidR="003F55B9" w:rsidRDefault="00000000">
      <w:pPr>
        <w:ind w:left="111"/>
        <w:rPr>
          <w:sz w:val="24"/>
          <w:szCs w:val="24"/>
        </w:rPr>
        <w:sectPr w:rsidR="003F55B9">
          <w:pgSz w:w="11920" w:h="16840"/>
          <w:pgMar w:top="1320" w:right="1680" w:bottom="280" w:left="1680" w:header="0" w:footer="821" w:gutter="0"/>
          <w:cols w:space="720"/>
        </w:sectPr>
      </w:pPr>
      <w:r>
        <w:rPr>
          <w:w w:val="124"/>
          <w:sz w:val="24"/>
          <w:szCs w:val="24"/>
        </w:rPr>
        <w:t>•</w:t>
      </w:r>
      <w:r>
        <w:rPr>
          <w:spacing w:val="55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Candidate</w:t>
      </w:r>
      <w:r>
        <w:rPr>
          <w:spacing w:val="17"/>
          <w:w w:val="124"/>
          <w:sz w:val="24"/>
          <w:szCs w:val="24"/>
        </w:rPr>
        <w:t xml:space="preserve"> </w:t>
      </w:r>
      <w:r>
        <w:rPr>
          <w:w w:val="124"/>
          <w:sz w:val="24"/>
          <w:szCs w:val="24"/>
        </w:rPr>
        <w:t>Applies</w:t>
      </w:r>
      <w:r>
        <w:rPr>
          <w:spacing w:val="-37"/>
          <w:w w:val="12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for 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proofErr w:type="gramEnd"/>
      <w:r>
        <w:rPr>
          <w:spacing w:val="53"/>
          <w:sz w:val="24"/>
          <w:szCs w:val="24"/>
        </w:rPr>
        <w:t xml:space="preserve"> </w:t>
      </w:r>
      <w:r>
        <w:rPr>
          <w:w w:val="126"/>
          <w:sz w:val="24"/>
          <w:szCs w:val="24"/>
        </w:rPr>
        <w:t>Job</w:t>
      </w:r>
    </w:p>
    <w:p w14:paraId="063007F9" w14:textId="77777777" w:rsidR="003F55B9" w:rsidRDefault="003F55B9">
      <w:pPr>
        <w:spacing w:before="3" w:line="100" w:lineRule="exact"/>
        <w:rPr>
          <w:sz w:val="10"/>
          <w:szCs w:val="10"/>
        </w:rPr>
      </w:pPr>
    </w:p>
    <w:p w14:paraId="7BAEA243" w14:textId="77777777" w:rsidR="003F55B9" w:rsidRDefault="00A94A2A">
      <w:pPr>
        <w:ind w:left="624"/>
      </w:pPr>
      <w:r>
        <w:pict w14:anchorId="2CA094E9">
          <v:shape id="_x0000_i1029" type="#_x0000_t75" style="width:361.05pt;height:417.6pt">
            <v:imagedata r:id="rId14" o:title=""/>
          </v:shape>
        </w:pict>
      </w:r>
    </w:p>
    <w:p w14:paraId="7593D721" w14:textId="77777777" w:rsidR="003F55B9" w:rsidRDefault="003F55B9">
      <w:pPr>
        <w:spacing w:before="9" w:line="240" w:lineRule="exact"/>
        <w:rPr>
          <w:sz w:val="24"/>
          <w:szCs w:val="24"/>
        </w:rPr>
      </w:pPr>
    </w:p>
    <w:p w14:paraId="43B0F151" w14:textId="77777777" w:rsidR="003F55B9" w:rsidRDefault="00000000">
      <w:pPr>
        <w:spacing w:before="15"/>
        <w:ind w:left="1248" w:right="1248"/>
        <w:jc w:val="center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5:</w:t>
      </w:r>
      <w:r>
        <w:rPr>
          <w:spacing w:val="38"/>
          <w:sz w:val="24"/>
          <w:szCs w:val="24"/>
        </w:rPr>
        <w:t xml:space="preserve"> </w:t>
      </w:r>
      <w:r>
        <w:rPr>
          <w:sz w:val="24"/>
          <w:szCs w:val="24"/>
        </w:rPr>
        <w:t>Sequence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Diagra</w:t>
      </w:r>
      <w:r>
        <w:rPr>
          <w:spacing w:val="1"/>
          <w:sz w:val="24"/>
          <w:szCs w:val="24"/>
        </w:rPr>
        <w:t>m</w:t>
      </w:r>
      <w:r>
        <w:rPr>
          <w:sz w:val="24"/>
          <w:szCs w:val="24"/>
        </w:rPr>
        <w:t xml:space="preserve">: </w:t>
      </w:r>
      <w:r>
        <w:rPr>
          <w:spacing w:val="16"/>
          <w:sz w:val="24"/>
          <w:szCs w:val="24"/>
        </w:rPr>
        <w:t xml:space="preserve"> </w:t>
      </w:r>
      <w:r>
        <w:rPr>
          <w:w w:val="107"/>
          <w:sz w:val="24"/>
          <w:szCs w:val="24"/>
        </w:rPr>
        <w:t>Candid</w:t>
      </w:r>
      <w:r>
        <w:rPr>
          <w:spacing w:val="1"/>
          <w:w w:val="107"/>
          <w:sz w:val="24"/>
          <w:szCs w:val="24"/>
        </w:rPr>
        <w:t>a</w:t>
      </w:r>
      <w:r>
        <w:rPr>
          <w:w w:val="107"/>
          <w:sz w:val="24"/>
          <w:szCs w:val="24"/>
        </w:rPr>
        <w:t>te</w:t>
      </w:r>
      <w:r>
        <w:rPr>
          <w:spacing w:val="22"/>
          <w:w w:val="107"/>
          <w:sz w:val="24"/>
          <w:szCs w:val="24"/>
        </w:rPr>
        <w:t xml:space="preserve"> </w:t>
      </w:r>
      <w:r>
        <w:rPr>
          <w:sz w:val="24"/>
          <w:szCs w:val="24"/>
        </w:rPr>
        <w:t>Applies</w:t>
      </w:r>
      <w:r>
        <w:rPr>
          <w:spacing w:val="3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28"/>
          <w:sz w:val="24"/>
          <w:szCs w:val="24"/>
        </w:rPr>
        <w:t xml:space="preserve"> </w:t>
      </w:r>
      <w:r>
        <w:rPr>
          <w:w w:val="110"/>
          <w:sz w:val="24"/>
          <w:szCs w:val="24"/>
        </w:rPr>
        <w:t>Job</w:t>
      </w:r>
    </w:p>
    <w:p w14:paraId="762692A7" w14:textId="77777777" w:rsidR="003F55B9" w:rsidRDefault="003F55B9">
      <w:pPr>
        <w:spacing w:line="200" w:lineRule="exact"/>
      </w:pPr>
    </w:p>
    <w:p w14:paraId="40D515E4" w14:textId="77777777" w:rsidR="003F55B9" w:rsidRDefault="003F55B9">
      <w:pPr>
        <w:spacing w:line="200" w:lineRule="exact"/>
      </w:pPr>
    </w:p>
    <w:p w14:paraId="49B5A42B" w14:textId="77777777" w:rsidR="003F55B9" w:rsidRDefault="003F55B9">
      <w:pPr>
        <w:spacing w:line="200" w:lineRule="exact"/>
      </w:pPr>
    </w:p>
    <w:p w14:paraId="5867E561" w14:textId="77777777" w:rsidR="003F55B9" w:rsidRDefault="003F55B9">
      <w:pPr>
        <w:spacing w:line="200" w:lineRule="exact"/>
      </w:pPr>
    </w:p>
    <w:p w14:paraId="24D79953" w14:textId="77777777" w:rsidR="003F55B9" w:rsidRDefault="003F55B9">
      <w:pPr>
        <w:spacing w:line="200" w:lineRule="exact"/>
      </w:pPr>
    </w:p>
    <w:p w14:paraId="7E21CBE2" w14:textId="77777777" w:rsidR="003F55B9" w:rsidRDefault="003F55B9">
      <w:pPr>
        <w:spacing w:line="200" w:lineRule="exact"/>
      </w:pPr>
    </w:p>
    <w:p w14:paraId="719788EC" w14:textId="77777777" w:rsidR="003F55B9" w:rsidRDefault="003F55B9">
      <w:pPr>
        <w:spacing w:line="200" w:lineRule="exact"/>
      </w:pPr>
    </w:p>
    <w:p w14:paraId="5D6CAE42" w14:textId="77777777" w:rsidR="003F55B9" w:rsidRDefault="003F55B9">
      <w:pPr>
        <w:spacing w:line="200" w:lineRule="exact"/>
      </w:pPr>
    </w:p>
    <w:p w14:paraId="2D6602CD" w14:textId="77777777" w:rsidR="003F55B9" w:rsidRDefault="003F55B9">
      <w:pPr>
        <w:spacing w:line="200" w:lineRule="exact"/>
      </w:pPr>
    </w:p>
    <w:p w14:paraId="3D8650BC" w14:textId="77777777" w:rsidR="003F55B9" w:rsidRDefault="003F55B9">
      <w:pPr>
        <w:spacing w:line="200" w:lineRule="exact"/>
      </w:pPr>
    </w:p>
    <w:p w14:paraId="64D4031A" w14:textId="77777777" w:rsidR="003F55B9" w:rsidRDefault="003F55B9">
      <w:pPr>
        <w:spacing w:line="200" w:lineRule="exact"/>
      </w:pPr>
    </w:p>
    <w:p w14:paraId="3487EF3D" w14:textId="77777777" w:rsidR="003F55B9" w:rsidRDefault="003F55B9">
      <w:pPr>
        <w:spacing w:line="200" w:lineRule="exact"/>
      </w:pPr>
    </w:p>
    <w:p w14:paraId="5DF1B520" w14:textId="77777777" w:rsidR="003F55B9" w:rsidRDefault="003F55B9">
      <w:pPr>
        <w:spacing w:line="200" w:lineRule="exact"/>
      </w:pPr>
    </w:p>
    <w:p w14:paraId="1CBE6EC9" w14:textId="77777777" w:rsidR="003F55B9" w:rsidRDefault="003F55B9">
      <w:pPr>
        <w:spacing w:line="200" w:lineRule="exact"/>
      </w:pPr>
    </w:p>
    <w:p w14:paraId="50ACC68C" w14:textId="77777777" w:rsidR="003F55B9" w:rsidRDefault="003F55B9">
      <w:pPr>
        <w:spacing w:line="200" w:lineRule="exact"/>
      </w:pPr>
    </w:p>
    <w:p w14:paraId="0F49C52D" w14:textId="77777777" w:rsidR="003F55B9" w:rsidRDefault="003F55B9">
      <w:pPr>
        <w:spacing w:line="200" w:lineRule="exact"/>
      </w:pPr>
    </w:p>
    <w:p w14:paraId="1C1DFA6F" w14:textId="77777777" w:rsidR="003F55B9" w:rsidRDefault="003F55B9">
      <w:pPr>
        <w:spacing w:line="200" w:lineRule="exact"/>
      </w:pPr>
    </w:p>
    <w:p w14:paraId="451D38CF" w14:textId="77777777" w:rsidR="003F55B9" w:rsidRDefault="003F55B9">
      <w:pPr>
        <w:spacing w:line="200" w:lineRule="exact"/>
      </w:pPr>
    </w:p>
    <w:p w14:paraId="0D1937CA" w14:textId="77777777" w:rsidR="003F55B9" w:rsidRDefault="003F55B9">
      <w:pPr>
        <w:spacing w:line="200" w:lineRule="exact"/>
      </w:pPr>
    </w:p>
    <w:p w14:paraId="1B7E0B04" w14:textId="77777777" w:rsidR="003F55B9" w:rsidRDefault="003F55B9">
      <w:pPr>
        <w:spacing w:line="200" w:lineRule="exact"/>
      </w:pPr>
    </w:p>
    <w:p w14:paraId="4D7948A2" w14:textId="77777777" w:rsidR="003F55B9" w:rsidRDefault="003F55B9">
      <w:pPr>
        <w:spacing w:line="200" w:lineRule="exact"/>
      </w:pPr>
    </w:p>
    <w:p w14:paraId="40E440D3" w14:textId="77777777" w:rsidR="003F55B9" w:rsidRDefault="003F55B9">
      <w:pPr>
        <w:spacing w:line="200" w:lineRule="exact"/>
      </w:pPr>
    </w:p>
    <w:p w14:paraId="0F97AD8E" w14:textId="77777777" w:rsidR="003F55B9" w:rsidRDefault="003F55B9">
      <w:pPr>
        <w:spacing w:line="200" w:lineRule="exact"/>
      </w:pPr>
    </w:p>
    <w:p w14:paraId="48E9DE54" w14:textId="77777777" w:rsidR="003F55B9" w:rsidRDefault="003F55B9">
      <w:pPr>
        <w:spacing w:line="200" w:lineRule="exact"/>
      </w:pPr>
    </w:p>
    <w:p w14:paraId="4F0309C4" w14:textId="77777777" w:rsidR="003F55B9" w:rsidRDefault="003F55B9">
      <w:pPr>
        <w:spacing w:line="200" w:lineRule="exact"/>
      </w:pPr>
    </w:p>
    <w:p w14:paraId="429A8875" w14:textId="77777777" w:rsidR="003F55B9" w:rsidRDefault="003F55B9">
      <w:pPr>
        <w:spacing w:line="200" w:lineRule="exact"/>
      </w:pPr>
    </w:p>
    <w:p w14:paraId="3D71CBB1" w14:textId="77777777" w:rsidR="003F55B9" w:rsidRDefault="003F55B9">
      <w:pPr>
        <w:spacing w:before="18" w:line="220" w:lineRule="exact"/>
        <w:rPr>
          <w:sz w:val="22"/>
          <w:szCs w:val="22"/>
        </w:rPr>
      </w:pPr>
    </w:p>
    <w:p w14:paraId="51A02150" w14:textId="77777777" w:rsidR="003F55B9" w:rsidRDefault="00000000">
      <w:pPr>
        <w:ind w:left="4118" w:right="4118"/>
        <w:jc w:val="center"/>
        <w:rPr>
          <w:sz w:val="24"/>
          <w:szCs w:val="24"/>
        </w:rPr>
        <w:sectPr w:rsidR="003F55B9">
          <w:footerReference w:type="default" r:id="rId15"/>
          <w:pgSz w:w="11920" w:h="16840"/>
          <w:pgMar w:top="1320" w:right="1680" w:bottom="280" w:left="1680" w:header="0" w:footer="0" w:gutter="0"/>
          <w:cols w:space="720"/>
        </w:sectPr>
      </w:pPr>
      <w:r>
        <w:rPr>
          <w:w w:val="97"/>
          <w:sz w:val="24"/>
          <w:szCs w:val="24"/>
        </w:rPr>
        <w:t>11</w:t>
      </w:r>
    </w:p>
    <w:p w14:paraId="072AD601" w14:textId="77777777" w:rsidR="003F55B9" w:rsidRDefault="00000000">
      <w:pPr>
        <w:spacing w:before="57"/>
        <w:ind w:left="120"/>
        <w:rPr>
          <w:sz w:val="24"/>
          <w:szCs w:val="24"/>
        </w:rPr>
      </w:pPr>
      <w:r>
        <w:rPr>
          <w:w w:val="119"/>
          <w:sz w:val="24"/>
          <w:szCs w:val="24"/>
        </w:rPr>
        <w:lastRenderedPageBreak/>
        <w:t>Data</w:t>
      </w:r>
      <w:r>
        <w:rPr>
          <w:spacing w:val="50"/>
          <w:w w:val="119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Fl</w:t>
      </w:r>
      <w:r>
        <w:rPr>
          <w:spacing w:val="-8"/>
          <w:w w:val="119"/>
          <w:sz w:val="24"/>
          <w:szCs w:val="24"/>
        </w:rPr>
        <w:t>o</w:t>
      </w:r>
      <w:r>
        <w:rPr>
          <w:w w:val="119"/>
          <w:sz w:val="24"/>
          <w:szCs w:val="24"/>
        </w:rPr>
        <w:t>w</w:t>
      </w:r>
      <w:r>
        <w:rPr>
          <w:spacing w:val="5"/>
          <w:w w:val="119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Diagram</w:t>
      </w:r>
      <w:r>
        <w:rPr>
          <w:spacing w:val="28"/>
          <w:w w:val="119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(DFD</w:t>
      </w:r>
      <w:r>
        <w:rPr>
          <w:spacing w:val="36"/>
          <w:w w:val="119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Le</w:t>
      </w:r>
      <w:r>
        <w:rPr>
          <w:spacing w:val="-8"/>
          <w:w w:val="119"/>
          <w:sz w:val="24"/>
          <w:szCs w:val="24"/>
        </w:rPr>
        <w:t>v</w:t>
      </w:r>
      <w:r>
        <w:rPr>
          <w:w w:val="119"/>
          <w:sz w:val="24"/>
          <w:szCs w:val="24"/>
        </w:rPr>
        <w:t>el</w:t>
      </w:r>
      <w:r>
        <w:rPr>
          <w:spacing w:val="-7"/>
          <w:w w:val="119"/>
          <w:sz w:val="24"/>
          <w:szCs w:val="24"/>
        </w:rPr>
        <w:t xml:space="preserve"> </w:t>
      </w:r>
      <w:r>
        <w:rPr>
          <w:w w:val="119"/>
          <w:sz w:val="24"/>
          <w:szCs w:val="24"/>
        </w:rPr>
        <w:t>1)</w:t>
      </w:r>
    </w:p>
    <w:p w14:paraId="116092F9" w14:textId="77777777" w:rsidR="003F55B9" w:rsidRDefault="003F55B9">
      <w:pPr>
        <w:spacing w:line="200" w:lineRule="exact"/>
      </w:pPr>
    </w:p>
    <w:p w14:paraId="40F30D2F" w14:textId="77777777" w:rsidR="003F55B9" w:rsidRDefault="003F55B9">
      <w:pPr>
        <w:spacing w:before="8" w:line="280" w:lineRule="exact"/>
        <w:rPr>
          <w:sz w:val="28"/>
          <w:szCs w:val="28"/>
        </w:rPr>
      </w:pPr>
    </w:p>
    <w:p w14:paraId="474D9CCA" w14:textId="77777777" w:rsidR="003F55B9" w:rsidRDefault="00A94A2A">
      <w:pPr>
        <w:ind w:left="120"/>
      </w:pPr>
      <w:r>
        <w:pict w14:anchorId="277D7035">
          <v:shape id="_x0000_i1030" type="#_x0000_t75" style="width:451.55pt;height:502.95pt">
            <v:imagedata r:id="rId16" o:title=""/>
          </v:shape>
        </w:pict>
      </w:r>
    </w:p>
    <w:p w14:paraId="0784CDA0" w14:textId="77777777" w:rsidR="003F55B9" w:rsidRDefault="003F55B9">
      <w:pPr>
        <w:spacing w:before="8" w:line="120" w:lineRule="exact"/>
        <w:rPr>
          <w:sz w:val="13"/>
          <w:szCs w:val="13"/>
        </w:rPr>
      </w:pPr>
    </w:p>
    <w:p w14:paraId="0CD1173E" w14:textId="77777777" w:rsidR="003F55B9" w:rsidRDefault="003F55B9">
      <w:pPr>
        <w:spacing w:line="200" w:lineRule="exact"/>
      </w:pPr>
    </w:p>
    <w:p w14:paraId="4C756E21" w14:textId="77777777" w:rsidR="003F55B9" w:rsidRDefault="003F55B9">
      <w:pPr>
        <w:spacing w:line="200" w:lineRule="exact"/>
      </w:pPr>
    </w:p>
    <w:p w14:paraId="500EC234" w14:textId="77777777" w:rsidR="003F55B9" w:rsidRDefault="00000000">
      <w:pPr>
        <w:spacing w:before="15"/>
        <w:ind w:left="2605"/>
        <w:rPr>
          <w:sz w:val="24"/>
          <w:szCs w:val="24"/>
        </w:rPr>
      </w:pPr>
      <w:r>
        <w:rPr>
          <w:sz w:val="24"/>
          <w:szCs w:val="24"/>
        </w:rPr>
        <w:t>Figure</w:t>
      </w:r>
      <w:r>
        <w:rPr>
          <w:spacing w:val="50"/>
          <w:sz w:val="24"/>
          <w:szCs w:val="24"/>
        </w:rPr>
        <w:t xml:space="preserve"> </w:t>
      </w:r>
      <w:r>
        <w:rPr>
          <w:sz w:val="24"/>
          <w:szCs w:val="24"/>
        </w:rPr>
        <w:t>6:</w:t>
      </w:r>
      <w:r>
        <w:rPr>
          <w:spacing w:val="3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Data 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Fl</w:t>
      </w:r>
      <w:r>
        <w:rPr>
          <w:spacing w:val="-6"/>
          <w:sz w:val="24"/>
          <w:szCs w:val="24"/>
        </w:rPr>
        <w:t>o</w:t>
      </w:r>
      <w:r>
        <w:rPr>
          <w:sz w:val="24"/>
          <w:szCs w:val="24"/>
        </w:rPr>
        <w:t>w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Diagram</w:t>
      </w:r>
      <w:r>
        <w:rPr>
          <w:spacing w:val="53"/>
          <w:sz w:val="24"/>
          <w:szCs w:val="24"/>
        </w:rPr>
        <w:t xml:space="preserve"> </w:t>
      </w:r>
      <w:r>
        <w:rPr>
          <w:sz w:val="24"/>
          <w:szCs w:val="24"/>
        </w:rPr>
        <w:t>(Le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el</w:t>
      </w:r>
      <w:r>
        <w:rPr>
          <w:spacing w:val="22"/>
          <w:sz w:val="24"/>
          <w:szCs w:val="24"/>
        </w:rPr>
        <w:t xml:space="preserve"> </w:t>
      </w:r>
      <w:r>
        <w:rPr>
          <w:w w:val="103"/>
          <w:sz w:val="24"/>
          <w:szCs w:val="24"/>
        </w:rPr>
        <w:t>1)</w:t>
      </w:r>
    </w:p>
    <w:p w14:paraId="613D130A" w14:textId="77777777" w:rsidR="003F55B9" w:rsidRDefault="003F55B9">
      <w:pPr>
        <w:spacing w:line="160" w:lineRule="exact"/>
        <w:rPr>
          <w:sz w:val="17"/>
          <w:szCs w:val="17"/>
        </w:rPr>
      </w:pPr>
    </w:p>
    <w:p w14:paraId="7F1051C7" w14:textId="77777777" w:rsidR="003F55B9" w:rsidRDefault="003F55B9">
      <w:pPr>
        <w:spacing w:line="200" w:lineRule="exact"/>
      </w:pPr>
    </w:p>
    <w:p w14:paraId="301E35C2" w14:textId="77777777" w:rsidR="003F55B9" w:rsidRDefault="00000000">
      <w:pPr>
        <w:spacing w:before="13"/>
        <w:ind w:left="120"/>
        <w:rPr>
          <w:sz w:val="29"/>
          <w:szCs w:val="29"/>
        </w:rPr>
      </w:pPr>
      <w:r>
        <w:rPr>
          <w:sz w:val="29"/>
          <w:szCs w:val="29"/>
        </w:rPr>
        <w:t xml:space="preserve">0.11    </w:t>
      </w:r>
      <w:r>
        <w:rPr>
          <w:spacing w:val="42"/>
          <w:sz w:val="29"/>
          <w:szCs w:val="29"/>
        </w:rPr>
        <w:t xml:space="preserve"> </w:t>
      </w:r>
      <w:r>
        <w:rPr>
          <w:w w:val="121"/>
          <w:sz w:val="29"/>
          <w:szCs w:val="29"/>
        </w:rPr>
        <w:t>References</w:t>
      </w:r>
    </w:p>
    <w:p w14:paraId="12010DB3" w14:textId="77777777" w:rsidR="003F55B9" w:rsidRDefault="003F55B9">
      <w:pPr>
        <w:spacing w:before="1" w:line="240" w:lineRule="exact"/>
        <w:rPr>
          <w:sz w:val="24"/>
          <w:szCs w:val="24"/>
        </w:rPr>
      </w:pPr>
    </w:p>
    <w:p w14:paraId="4D7744AC" w14:textId="77777777" w:rsidR="003F55B9" w:rsidRDefault="00000000">
      <w:pPr>
        <w:spacing w:line="251" w:lineRule="auto"/>
        <w:ind w:left="705" w:right="59" w:hanging="234"/>
        <w:rPr>
          <w:sz w:val="24"/>
          <w:szCs w:val="24"/>
        </w:r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</w:t>
      </w:r>
      <w:r>
        <w:rPr>
          <w:spacing w:val="-7"/>
          <w:sz w:val="24"/>
          <w:szCs w:val="24"/>
        </w:rPr>
        <w:t>w</w:t>
      </w:r>
      <w:r>
        <w:rPr>
          <w:sz w:val="24"/>
          <w:szCs w:val="24"/>
        </w:rPr>
        <w:t>are</w:t>
      </w:r>
      <w:r>
        <w:rPr>
          <w:spacing w:val="2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Requireme</w:t>
      </w:r>
      <w:r>
        <w:rPr>
          <w:spacing w:val="-5"/>
          <w:sz w:val="24"/>
          <w:szCs w:val="24"/>
        </w:rPr>
        <w:t>n</w:t>
      </w:r>
      <w:r>
        <w:rPr>
          <w:sz w:val="24"/>
          <w:szCs w:val="24"/>
        </w:rPr>
        <w:t xml:space="preserve">ts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>ecification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(SRS)</w:t>
      </w:r>
      <w:r>
        <w:rPr>
          <w:spacing w:val="32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Resume</w:t>
      </w:r>
      <w:r>
        <w:rPr>
          <w:spacing w:val="31"/>
          <w:sz w:val="24"/>
          <w:szCs w:val="24"/>
        </w:rPr>
        <w:t xml:space="preserve"> </w:t>
      </w:r>
      <w:proofErr w:type="gramStart"/>
      <w:r>
        <w:rPr>
          <w:spacing w:val="-6"/>
          <w:sz w:val="24"/>
          <w:szCs w:val="24"/>
        </w:rPr>
        <w:t>P</w:t>
      </w:r>
      <w:r>
        <w:rPr>
          <w:sz w:val="24"/>
          <w:szCs w:val="24"/>
        </w:rPr>
        <w:t xml:space="preserve">arser 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System</w:t>
      </w:r>
      <w:proofErr w:type="gramEnd"/>
      <w:r>
        <w:rPr>
          <w:sz w:val="24"/>
          <w:szCs w:val="24"/>
        </w:rPr>
        <w:t>,</w:t>
      </w:r>
      <w:r>
        <w:rPr>
          <w:spacing w:val="42"/>
          <w:sz w:val="24"/>
          <w:szCs w:val="24"/>
        </w:rPr>
        <w:t xml:space="preserve"> </w:t>
      </w:r>
      <w:r>
        <w:rPr>
          <w:spacing w:val="-20"/>
          <w:sz w:val="24"/>
          <w:szCs w:val="24"/>
        </w:rPr>
        <w:t>V</w:t>
      </w:r>
      <w:r>
        <w:rPr>
          <w:sz w:val="24"/>
          <w:szCs w:val="24"/>
        </w:rPr>
        <w:t>ersion</w:t>
      </w:r>
      <w:r>
        <w:rPr>
          <w:spacing w:val="22"/>
          <w:sz w:val="24"/>
          <w:szCs w:val="24"/>
        </w:rPr>
        <w:t xml:space="preserve"> </w:t>
      </w:r>
      <w:r>
        <w:rPr>
          <w:sz w:val="24"/>
          <w:szCs w:val="24"/>
        </w:rPr>
        <w:t>1.0, M</w:t>
      </w:r>
      <w:r>
        <w:rPr>
          <w:spacing w:val="-6"/>
          <w:sz w:val="24"/>
          <w:szCs w:val="24"/>
        </w:rPr>
        <w:t>a</w:t>
      </w:r>
      <w:r>
        <w:rPr>
          <w:sz w:val="24"/>
          <w:szCs w:val="24"/>
        </w:rPr>
        <w:t>y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5,</w:t>
      </w:r>
      <w:r>
        <w:rPr>
          <w:spacing w:val="18"/>
          <w:sz w:val="24"/>
          <w:szCs w:val="24"/>
        </w:rPr>
        <w:t xml:space="preserve"> </w:t>
      </w:r>
      <w:r>
        <w:rPr>
          <w:sz w:val="24"/>
          <w:szCs w:val="24"/>
        </w:rPr>
        <w:t>2025</w:t>
      </w:r>
    </w:p>
    <w:p w14:paraId="7392609C" w14:textId="77777777" w:rsidR="003F55B9" w:rsidRDefault="003F55B9">
      <w:pPr>
        <w:spacing w:before="10" w:line="180" w:lineRule="exact"/>
        <w:rPr>
          <w:sz w:val="19"/>
          <w:szCs w:val="19"/>
        </w:rPr>
      </w:pPr>
    </w:p>
    <w:p w14:paraId="5191309D" w14:textId="77777777" w:rsidR="003F55B9" w:rsidRDefault="00000000">
      <w:pPr>
        <w:spacing w:line="251" w:lineRule="auto"/>
        <w:ind w:left="705" w:right="60" w:hanging="234"/>
        <w:rPr>
          <w:sz w:val="24"/>
          <w:szCs w:val="24"/>
        </w:rPr>
        <w:sectPr w:rsidR="003F55B9">
          <w:footerReference w:type="default" r:id="rId17"/>
          <w:pgSz w:w="11920" w:h="16840"/>
          <w:pgMar w:top="1380" w:right="1340" w:bottom="280" w:left="1320" w:header="0" w:footer="821" w:gutter="0"/>
          <w:pgNumType w:start="12"/>
          <w:cols w:space="720"/>
        </w:sectPr>
      </w:pPr>
      <w:r>
        <w:rPr>
          <w:w w:val="139"/>
          <w:sz w:val="24"/>
          <w:szCs w:val="24"/>
        </w:rPr>
        <w:t>•</w:t>
      </w:r>
      <w:r>
        <w:rPr>
          <w:spacing w:val="34"/>
          <w:w w:val="139"/>
          <w:sz w:val="24"/>
          <w:szCs w:val="24"/>
        </w:rPr>
        <w:t xml:space="preserve"> </w:t>
      </w:r>
      <w:r>
        <w:rPr>
          <w:sz w:val="24"/>
          <w:szCs w:val="24"/>
        </w:rPr>
        <w:t>Design</w:t>
      </w:r>
      <w:r>
        <w:rPr>
          <w:spacing w:val="37"/>
          <w:sz w:val="24"/>
          <w:szCs w:val="24"/>
        </w:rPr>
        <w:t xml:space="preserve"> </w:t>
      </w:r>
      <w:r>
        <w:rPr>
          <w:spacing w:val="-7"/>
          <w:w w:val="111"/>
          <w:sz w:val="24"/>
          <w:szCs w:val="24"/>
        </w:rPr>
        <w:t>P</w:t>
      </w:r>
      <w:r>
        <w:rPr>
          <w:w w:val="111"/>
          <w:sz w:val="24"/>
          <w:szCs w:val="24"/>
        </w:rPr>
        <w:t>atterns:</w:t>
      </w:r>
      <w:r>
        <w:rPr>
          <w:spacing w:val="66"/>
          <w:w w:val="111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Eleme</w:t>
      </w:r>
      <w:r>
        <w:rPr>
          <w:spacing w:val="-6"/>
          <w:sz w:val="24"/>
          <w:szCs w:val="24"/>
        </w:rPr>
        <w:t>n</w:t>
      </w:r>
      <w:r>
        <w:rPr>
          <w:sz w:val="24"/>
          <w:szCs w:val="24"/>
        </w:rPr>
        <w:t xml:space="preserve">ts 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proofErr w:type="gramEnd"/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Reusable </w:t>
      </w:r>
      <w:r>
        <w:rPr>
          <w:spacing w:val="6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O</w:t>
      </w:r>
      <w:r>
        <w:rPr>
          <w:spacing w:val="14"/>
          <w:w w:val="105"/>
          <w:sz w:val="24"/>
          <w:szCs w:val="24"/>
        </w:rPr>
        <w:t>b</w:t>
      </w:r>
      <w:r>
        <w:rPr>
          <w:w w:val="105"/>
          <w:sz w:val="24"/>
          <w:szCs w:val="24"/>
        </w:rPr>
        <w:t>ject</w:t>
      </w:r>
      <w:proofErr w:type="gramEnd"/>
      <w:r>
        <w:rPr>
          <w:w w:val="105"/>
          <w:sz w:val="24"/>
          <w:szCs w:val="24"/>
        </w:rPr>
        <w:t>-Orie</w:t>
      </w:r>
      <w:r>
        <w:rPr>
          <w:spacing w:val="-5"/>
          <w:w w:val="105"/>
          <w:sz w:val="24"/>
          <w:szCs w:val="24"/>
        </w:rPr>
        <w:t>n</w:t>
      </w:r>
      <w:r>
        <w:rPr>
          <w:w w:val="105"/>
          <w:sz w:val="24"/>
          <w:szCs w:val="24"/>
        </w:rPr>
        <w:t>ted</w:t>
      </w:r>
      <w:r>
        <w:rPr>
          <w:spacing w:val="34"/>
          <w:w w:val="105"/>
          <w:sz w:val="24"/>
          <w:szCs w:val="24"/>
        </w:rPr>
        <w:t xml:space="preserve"> </w:t>
      </w:r>
      <w:r>
        <w:rPr>
          <w:sz w:val="24"/>
          <w:szCs w:val="24"/>
        </w:rPr>
        <w:t>Sof</w:t>
      </w:r>
      <w:r>
        <w:rPr>
          <w:spacing w:val="-6"/>
          <w:sz w:val="24"/>
          <w:szCs w:val="24"/>
        </w:rPr>
        <w:t>t</w:t>
      </w:r>
      <w:r>
        <w:rPr>
          <w:spacing w:val="-7"/>
          <w:sz w:val="24"/>
          <w:szCs w:val="24"/>
        </w:rPr>
        <w:t>w</w:t>
      </w:r>
      <w:r>
        <w:rPr>
          <w:sz w:val="24"/>
          <w:szCs w:val="24"/>
        </w:rPr>
        <w:t>are,</w:t>
      </w:r>
      <w:r>
        <w:rPr>
          <w:spacing w:val="57"/>
          <w:sz w:val="24"/>
          <w:szCs w:val="24"/>
        </w:rPr>
        <w:t xml:space="preserve"> </w:t>
      </w:r>
      <w:r>
        <w:rPr>
          <w:sz w:val="24"/>
          <w:szCs w:val="24"/>
        </w:rPr>
        <w:t>Eri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</w:t>
      </w:r>
      <w:r>
        <w:rPr>
          <w:spacing w:val="56"/>
          <w:sz w:val="24"/>
          <w:szCs w:val="24"/>
        </w:rPr>
        <w:t xml:space="preserve"> </w:t>
      </w:r>
      <w:r>
        <w:rPr>
          <w:w w:val="106"/>
          <w:sz w:val="24"/>
          <w:szCs w:val="24"/>
        </w:rPr>
        <w:t xml:space="preserve">Gamma, </w:t>
      </w:r>
      <w:proofErr w:type="gramStart"/>
      <w:r>
        <w:rPr>
          <w:sz w:val="24"/>
          <w:szCs w:val="24"/>
        </w:rPr>
        <w:t>Ri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 xml:space="preserve">hard 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Helm</w:t>
      </w:r>
      <w:proofErr w:type="gramEnd"/>
      <w:r>
        <w:rPr>
          <w:sz w:val="24"/>
          <w:szCs w:val="24"/>
        </w:rPr>
        <w:t>,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Ralph</w:t>
      </w:r>
      <w:r>
        <w:rPr>
          <w:spacing w:val="59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Johnson, </w:t>
      </w:r>
      <w:r>
        <w:rPr>
          <w:spacing w:val="10"/>
          <w:sz w:val="24"/>
          <w:szCs w:val="24"/>
        </w:rPr>
        <w:t xml:space="preserve"> </w:t>
      </w:r>
      <w:r>
        <w:rPr>
          <w:sz w:val="24"/>
          <w:szCs w:val="24"/>
        </w:rPr>
        <w:t>John</w:t>
      </w:r>
      <w:proofErr w:type="gramEnd"/>
      <w:r>
        <w:rPr>
          <w:spacing w:val="60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Vlissides</w:t>
      </w:r>
      <w:proofErr w:type="spellEnd"/>
      <w:r>
        <w:rPr>
          <w:sz w:val="24"/>
          <w:szCs w:val="24"/>
        </w:rPr>
        <w:t>,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1994</w:t>
      </w:r>
    </w:p>
    <w:p w14:paraId="4A02DF43" w14:textId="77777777" w:rsidR="003F55B9" w:rsidRDefault="00000000">
      <w:pPr>
        <w:spacing w:before="52"/>
        <w:ind w:left="100"/>
        <w:rPr>
          <w:sz w:val="29"/>
          <w:szCs w:val="29"/>
        </w:rPr>
      </w:pPr>
      <w:r>
        <w:rPr>
          <w:sz w:val="29"/>
          <w:szCs w:val="29"/>
        </w:rPr>
        <w:lastRenderedPageBreak/>
        <w:t xml:space="preserve">0.12    </w:t>
      </w:r>
      <w:r>
        <w:rPr>
          <w:spacing w:val="42"/>
          <w:sz w:val="29"/>
          <w:szCs w:val="29"/>
        </w:rPr>
        <w:t xml:space="preserve"> </w:t>
      </w:r>
      <w:r>
        <w:rPr>
          <w:w w:val="124"/>
          <w:sz w:val="29"/>
          <w:szCs w:val="29"/>
        </w:rPr>
        <w:t>Ap</w:t>
      </w:r>
      <w:r>
        <w:rPr>
          <w:spacing w:val="9"/>
          <w:w w:val="124"/>
          <w:sz w:val="29"/>
          <w:szCs w:val="29"/>
        </w:rPr>
        <w:t>p</w:t>
      </w:r>
      <w:r>
        <w:rPr>
          <w:w w:val="120"/>
          <w:sz w:val="29"/>
          <w:szCs w:val="29"/>
        </w:rPr>
        <w:t>endices</w:t>
      </w:r>
    </w:p>
    <w:p w14:paraId="6B3BDA37" w14:textId="77777777" w:rsidR="003F55B9" w:rsidRDefault="003F55B9">
      <w:pPr>
        <w:spacing w:before="1" w:line="240" w:lineRule="exact"/>
        <w:rPr>
          <w:sz w:val="24"/>
          <w:szCs w:val="24"/>
        </w:rPr>
      </w:pPr>
    </w:p>
    <w:p w14:paraId="722F57C1" w14:textId="77777777" w:rsidR="003F55B9" w:rsidRDefault="00000000">
      <w:pPr>
        <w:spacing w:line="251" w:lineRule="auto"/>
        <w:ind w:left="100" w:right="59"/>
        <w:rPr>
          <w:sz w:val="24"/>
          <w:szCs w:val="24"/>
        </w:rPr>
      </w:pPr>
      <w:r>
        <w:rPr>
          <w:sz w:val="24"/>
          <w:szCs w:val="24"/>
        </w:rPr>
        <w:t>This</w:t>
      </w:r>
      <w:r>
        <w:rPr>
          <w:spacing w:val="43"/>
          <w:sz w:val="24"/>
          <w:szCs w:val="24"/>
        </w:rPr>
        <w:t xml:space="preserve"> </w:t>
      </w:r>
      <w:r>
        <w:rPr>
          <w:sz w:val="24"/>
          <w:szCs w:val="24"/>
        </w:rPr>
        <w:t>section</w:t>
      </w:r>
      <w:r>
        <w:rPr>
          <w:spacing w:val="37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14"/>
          <w:sz w:val="24"/>
          <w:szCs w:val="24"/>
        </w:rPr>
        <w:t xml:space="preserve"> </w:t>
      </w:r>
      <w:r>
        <w:rPr>
          <w:sz w:val="24"/>
          <w:szCs w:val="24"/>
        </w:rPr>
        <w:t>reser</w:t>
      </w:r>
      <w:r>
        <w:rPr>
          <w:spacing w:val="-6"/>
          <w:sz w:val="24"/>
          <w:szCs w:val="24"/>
        </w:rPr>
        <w:t>v</w:t>
      </w:r>
      <w:r>
        <w:rPr>
          <w:sz w:val="24"/>
          <w:szCs w:val="24"/>
        </w:rPr>
        <w:t>ed</w:t>
      </w:r>
      <w:r>
        <w:rPr>
          <w:spacing w:val="41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1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addition</w:t>
      </w:r>
      <w:r>
        <w:rPr>
          <w:spacing w:val="2"/>
          <w:sz w:val="24"/>
          <w:szCs w:val="24"/>
        </w:rPr>
        <w:t>a</w:t>
      </w:r>
      <w:r>
        <w:rPr>
          <w:sz w:val="24"/>
          <w:szCs w:val="24"/>
        </w:rPr>
        <w:t xml:space="preserve">l </w:t>
      </w:r>
      <w:r>
        <w:rPr>
          <w:spacing w:val="17"/>
          <w:sz w:val="24"/>
          <w:szCs w:val="24"/>
        </w:rPr>
        <w:t xml:space="preserve"> </w:t>
      </w:r>
      <w:r>
        <w:rPr>
          <w:sz w:val="24"/>
          <w:szCs w:val="24"/>
        </w:rPr>
        <w:t>informatio</w:t>
      </w:r>
      <w:r>
        <w:rPr>
          <w:spacing w:val="2"/>
          <w:sz w:val="24"/>
          <w:szCs w:val="24"/>
        </w:rPr>
        <w:t>n</w:t>
      </w:r>
      <w:r>
        <w:rPr>
          <w:sz w:val="24"/>
          <w:szCs w:val="24"/>
        </w:rPr>
        <w:t xml:space="preserve">, </w:t>
      </w:r>
      <w:r>
        <w:rPr>
          <w:spacing w:val="6"/>
          <w:sz w:val="24"/>
          <w:szCs w:val="24"/>
        </w:rPr>
        <w:t xml:space="preserve"> </w:t>
      </w:r>
      <w:r>
        <w:rPr>
          <w:sz w:val="24"/>
          <w:szCs w:val="24"/>
        </w:rPr>
        <w:t>su</w:t>
      </w:r>
      <w:r>
        <w:rPr>
          <w:spacing w:val="-6"/>
          <w:sz w:val="24"/>
          <w:szCs w:val="24"/>
        </w:rPr>
        <w:t>c</w:t>
      </w:r>
      <w:r>
        <w:rPr>
          <w:sz w:val="24"/>
          <w:szCs w:val="24"/>
        </w:rPr>
        <w:t>h</w:t>
      </w:r>
      <w:proofErr w:type="gramEnd"/>
      <w:r>
        <w:rPr>
          <w:spacing w:val="33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r>
        <w:rPr>
          <w:spacing w:val="24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detailed 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proofErr w:type="gramEnd"/>
      <w:r>
        <w:rPr>
          <w:spacing w:val="48"/>
          <w:sz w:val="24"/>
          <w:szCs w:val="24"/>
        </w:rPr>
        <w:t xml:space="preserve"> </w:t>
      </w:r>
      <w:r>
        <w:rPr>
          <w:w w:val="102"/>
          <w:sz w:val="24"/>
          <w:szCs w:val="24"/>
        </w:rPr>
        <w:t>d</w:t>
      </w:r>
      <w:r>
        <w:rPr>
          <w:spacing w:val="7"/>
          <w:w w:val="102"/>
          <w:sz w:val="24"/>
          <w:szCs w:val="24"/>
        </w:rPr>
        <w:t>o</w:t>
      </w:r>
      <w:r>
        <w:rPr>
          <w:w w:val="103"/>
          <w:sz w:val="24"/>
          <w:szCs w:val="24"/>
        </w:rPr>
        <w:t>cume</w:t>
      </w:r>
      <w:r>
        <w:rPr>
          <w:spacing w:val="-6"/>
          <w:w w:val="103"/>
          <w:sz w:val="24"/>
          <w:szCs w:val="24"/>
        </w:rPr>
        <w:t>n</w:t>
      </w:r>
      <w:r>
        <w:rPr>
          <w:w w:val="118"/>
          <w:sz w:val="24"/>
          <w:szCs w:val="24"/>
        </w:rPr>
        <w:t>tat</w:t>
      </w:r>
      <w:r>
        <w:rPr>
          <w:spacing w:val="1"/>
          <w:w w:val="118"/>
          <w:sz w:val="24"/>
          <w:szCs w:val="24"/>
        </w:rPr>
        <w:t>i</w:t>
      </w:r>
      <w:r>
        <w:rPr>
          <w:w w:val="103"/>
          <w:sz w:val="24"/>
          <w:szCs w:val="24"/>
        </w:rPr>
        <w:t xml:space="preserve">on, </w:t>
      </w:r>
      <w:r>
        <w:rPr>
          <w:sz w:val="24"/>
          <w:szCs w:val="24"/>
        </w:rPr>
        <w:t>UML</w:t>
      </w:r>
      <w:r>
        <w:rPr>
          <w:spacing w:val="1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diagrams, </w:t>
      </w:r>
      <w:r>
        <w:rPr>
          <w:spacing w:val="7"/>
          <w:sz w:val="24"/>
          <w:szCs w:val="24"/>
        </w:rPr>
        <w:t xml:space="preserve"> </w:t>
      </w:r>
      <w:r>
        <w:rPr>
          <w:sz w:val="24"/>
          <w:szCs w:val="24"/>
        </w:rPr>
        <w:t>or</w:t>
      </w:r>
      <w:proofErr w:type="gramEnd"/>
      <w:r>
        <w:rPr>
          <w:spacing w:val="24"/>
          <w:sz w:val="24"/>
          <w:szCs w:val="24"/>
        </w:rPr>
        <w:t xml:space="preserve"> </w:t>
      </w:r>
      <w:r>
        <w:rPr>
          <w:sz w:val="24"/>
          <w:szCs w:val="24"/>
        </w:rPr>
        <w:t>other</w:t>
      </w:r>
      <w:r>
        <w:rPr>
          <w:spacing w:val="58"/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sup</w:t>
      </w:r>
      <w:r>
        <w:rPr>
          <w:spacing w:val="7"/>
          <w:sz w:val="24"/>
          <w:szCs w:val="24"/>
        </w:rPr>
        <w:t>p</w:t>
      </w:r>
      <w:r>
        <w:rPr>
          <w:sz w:val="24"/>
          <w:szCs w:val="24"/>
        </w:rPr>
        <w:t xml:space="preserve">orting 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 xml:space="preserve">materials, </w:t>
      </w:r>
      <w:r>
        <w:rPr>
          <w:spacing w:val="16"/>
          <w:sz w:val="24"/>
          <w:szCs w:val="24"/>
        </w:rPr>
        <w:t xml:space="preserve"> </w:t>
      </w:r>
      <w:r>
        <w:rPr>
          <w:sz w:val="24"/>
          <w:szCs w:val="24"/>
        </w:rPr>
        <w:t>as</w:t>
      </w:r>
      <w:proofErr w:type="gramEnd"/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required</w:t>
      </w:r>
      <w:r>
        <w:rPr>
          <w:spacing w:val="52"/>
          <w:sz w:val="24"/>
          <w:szCs w:val="24"/>
        </w:rPr>
        <w:t xml:space="preserve"> </w:t>
      </w:r>
      <w:r>
        <w:rPr>
          <w:spacing w:val="-6"/>
          <w:sz w:val="24"/>
          <w:szCs w:val="24"/>
        </w:rPr>
        <w:t>b</w:t>
      </w:r>
      <w:r>
        <w:rPr>
          <w:sz w:val="24"/>
          <w:szCs w:val="24"/>
        </w:rPr>
        <w:t>y</w:t>
      </w:r>
      <w:r>
        <w:rPr>
          <w:spacing w:val="3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47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pr</w:t>
      </w:r>
      <w:r>
        <w:rPr>
          <w:spacing w:val="13"/>
          <w:w w:val="105"/>
          <w:sz w:val="24"/>
          <w:szCs w:val="24"/>
        </w:rPr>
        <w:t>o</w:t>
      </w:r>
      <w:r>
        <w:rPr>
          <w:w w:val="107"/>
          <w:sz w:val="24"/>
          <w:szCs w:val="24"/>
        </w:rPr>
        <w:t>ject.</w:t>
      </w:r>
    </w:p>
    <w:sectPr w:rsidR="003F55B9">
      <w:pgSz w:w="11920" w:h="16840"/>
      <w:pgMar w:top="1360" w:right="1340" w:bottom="280" w:left="1340" w:header="0" w:footer="8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2B6B31" w14:textId="77777777" w:rsidR="00FE4806" w:rsidRDefault="00FE4806">
      <w:r>
        <w:separator/>
      </w:r>
    </w:p>
  </w:endnote>
  <w:endnote w:type="continuationSeparator" w:id="0">
    <w:p w14:paraId="236513FA" w14:textId="77777777" w:rsidR="00FE4806" w:rsidRDefault="00FE4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43394" w14:textId="77777777" w:rsidR="003F55B9" w:rsidRDefault="00000000">
    <w:pPr>
      <w:spacing w:line="200" w:lineRule="exact"/>
    </w:pPr>
    <w:r>
      <w:pict w14:anchorId="2C508C4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2.7pt;margin-top:789.8pt;width:9.85pt;height:13.95pt;z-index:-3012;mso-position-horizontal-relative:page;mso-position-vertical-relative:page" filled="f" stroked="f">
          <v:textbox inset="0,0,0,0">
            <w:txbxContent>
              <w:p w14:paraId="41FD4589" w14:textId="77777777" w:rsidR="003F55B9" w:rsidRDefault="00000000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E3A4C" w14:textId="77777777" w:rsidR="003F55B9" w:rsidRDefault="003F55B9">
    <w:pPr>
      <w:spacing w:line="0" w:lineRule="atLeast"/>
      <w:rPr>
        <w:sz w:val="0"/>
        <w:szCs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C63682" w14:textId="77777777" w:rsidR="003F55B9" w:rsidRDefault="00000000">
    <w:pPr>
      <w:spacing w:line="200" w:lineRule="exact"/>
    </w:pPr>
    <w:r>
      <w:pict w14:anchorId="2921891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9.8pt;margin-top:789.8pt;width:15.7pt;height:13.95pt;z-index:-3011;mso-position-horizontal-relative:page;mso-position-vertical-relative:page" filled="f" stroked="f">
          <v:textbox inset="0,0,0,0">
            <w:txbxContent>
              <w:p w14:paraId="331039E1" w14:textId="77777777" w:rsidR="003F55B9" w:rsidRDefault="00000000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49AC18" w14:textId="77777777" w:rsidR="003F55B9" w:rsidRDefault="003F55B9">
    <w:pPr>
      <w:spacing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21B794" w14:textId="77777777" w:rsidR="003F55B9" w:rsidRDefault="00000000">
    <w:pPr>
      <w:spacing w:line="200" w:lineRule="exact"/>
    </w:pPr>
    <w:r>
      <w:pict w14:anchorId="0695B57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8pt;margin-top:789.8pt;width:15.7pt;height:13.95pt;z-index:-3010;mso-position-horizontal-relative:page;mso-position-vertical-relative:page" filled="f" stroked="f">
          <v:textbox inset="0,0,0,0">
            <w:txbxContent>
              <w:p w14:paraId="7B09C898" w14:textId="77777777" w:rsidR="003F55B9" w:rsidRDefault="00000000">
                <w:pPr>
                  <w:spacing w:line="240" w:lineRule="exact"/>
                  <w:ind w:left="40"/>
                  <w:rPr>
                    <w:sz w:val="24"/>
                    <w:szCs w:val="24"/>
                  </w:rPr>
                </w:pPr>
                <w:r>
                  <w:fldChar w:fldCharType="begin"/>
                </w:r>
                <w:r>
                  <w:rPr>
                    <w:sz w:val="24"/>
                    <w:szCs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12608B" w14:textId="77777777" w:rsidR="00FE4806" w:rsidRDefault="00FE4806">
      <w:r>
        <w:separator/>
      </w:r>
    </w:p>
  </w:footnote>
  <w:footnote w:type="continuationSeparator" w:id="0">
    <w:p w14:paraId="75E765DE" w14:textId="77777777" w:rsidR="00FE4806" w:rsidRDefault="00FE4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5A452D"/>
    <w:multiLevelType w:val="multilevel"/>
    <w:tmpl w:val="32B231B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4292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3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5B9"/>
    <w:rsid w:val="003F55B9"/>
    <w:rsid w:val="00A94A2A"/>
    <w:rsid w:val="00BA76E8"/>
    <w:rsid w:val="00FE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13428390"/>
  <w15:docId w15:val="{1F1F3F6F-2F72-4AAB-BFDC-60DD189F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1567</Words>
  <Characters>8935</Characters>
  <Application>Microsoft Office Word</Application>
  <DocSecurity>0</DocSecurity>
  <Lines>74</Lines>
  <Paragraphs>20</Paragraphs>
  <ScaleCrop>false</ScaleCrop>
  <Company/>
  <LinksUpToDate>false</LinksUpToDate>
  <CharactersWithSpaces>10482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Areeb</cp:lastModifiedBy>
  <cp:revision>2</cp:revision>
  <dcterms:created xsi:type="dcterms:W3CDTF">2025-05-08T04:38:00Z</dcterms:created>
  <dcterms:modified xsi:type="dcterms:W3CDTF">2025-05-08T04:40:00Z</dcterms:modified>
</cp:coreProperties>
</file>